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EA74A" w14:textId="3E4F29CD" w:rsidR="00241B65" w:rsidRPr="004C1A99" w:rsidRDefault="00241B65" w:rsidP="004C1A99">
      <w:pPr>
        <w:pStyle w:val="1"/>
      </w:pPr>
      <w:r w:rsidRPr="004C1A99">
        <w:t>ДОГОВОР № USР-</w:t>
      </w:r>
      <w:bookmarkStart w:id="0" w:name="Номер_договора"/>
      <w:r w:rsidR="00CE55C7" w:rsidRPr="004C1A99">
        <w:t>{</w:t>
      </w:r>
      <w:proofErr w:type="spellStart"/>
      <w:r w:rsidR="00093EC4" w:rsidRPr="004C1A99">
        <w:t>Contract</w:t>
      </w:r>
      <w:r w:rsidR="00CE55C7" w:rsidRPr="004C1A99">
        <w:t>Number</w:t>
      </w:r>
      <w:proofErr w:type="spellEnd"/>
      <w:r w:rsidR="00CE55C7" w:rsidRPr="004C1A99">
        <w:t>}</w:t>
      </w:r>
      <w:r w:rsidR="007500F1" w:rsidRPr="004C1A99">
        <w:t xml:space="preserve"> </w:t>
      </w:r>
      <w:bookmarkEnd w:id="0"/>
    </w:p>
    <w:p w14:paraId="50349F51" w14:textId="4228647C" w:rsidR="00241B65" w:rsidRPr="004C1A99" w:rsidRDefault="00241B65" w:rsidP="004C1A99">
      <w:pPr>
        <w:jc w:val="center"/>
        <w:rPr>
          <w:i/>
        </w:rPr>
      </w:pPr>
      <w:r w:rsidRPr="004C1A99">
        <w:rPr>
          <w:i/>
        </w:rPr>
        <w:t>На разработку проектной документации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9923DD" w:rsidRPr="00727403" w14:paraId="62F7BADC" w14:textId="77777777" w:rsidTr="009923DD">
        <w:tc>
          <w:tcPr>
            <w:tcW w:w="5097" w:type="dxa"/>
          </w:tcPr>
          <w:p w14:paraId="3B7FEE7D" w14:textId="7AD073F6" w:rsidR="009923DD" w:rsidRPr="00727403" w:rsidRDefault="009923DD" w:rsidP="009923DD">
            <w:pPr>
              <w:rPr>
                <w:sz w:val="22"/>
                <w:szCs w:val="22"/>
              </w:rPr>
            </w:pPr>
            <w:r w:rsidRPr="00727403">
              <w:rPr>
                <w:sz w:val="22"/>
                <w:szCs w:val="22"/>
              </w:rPr>
              <w:t>г. Москва</w:t>
            </w:r>
          </w:p>
        </w:tc>
        <w:tc>
          <w:tcPr>
            <w:tcW w:w="5097" w:type="dxa"/>
          </w:tcPr>
          <w:p w14:paraId="35ED12D1" w14:textId="238306C6" w:rsidR="009923DD" w:rsidRPr="00727403" w:rsidRDefault="00CE55C7" w:rsidP="009923DD">
            <w:pPr>
              <w:jc w:val="right"/>
              <w:rPr>
                <w:sz w:val="22"/>
                <w:szCs w:val="22"/>
              </w:rPr>
            </w:pPr>
            <w:r w:rsidRPr="00727403">
              <w:rPr>
                <w:sz w:val="22"/>
                <w:szCs w:val="22"/>
                <w:lang w:val="en-US"/>
              </w:rPr>
              <w:t>{</w:t>
            </w:r>
            <w:proofErr w:type="spellStart"/>
            <w:r w:rsidR="005D5135" w:rsidRPr="00727403">
              <w:rPr>
                <w:sz w:val="22"/>
                <w:szCs w:val="22"/>
                <w:lang w:val="en-US"/>
              </w:rPr>
              <w:t>ContractDate</w:t>
            </w:r>
            <w:proofErr w:type="spellEnd"/>
            <w:r w:rsidRPr="00727403">
              <w:rPr>
                <w:sz w:val="22"/>
                <w:szCs w:val="22"/>
                <w:lang w:val="en-US"/>
              </w:rPr>
              <w:t>}</w:t>
            </w:r>
            <w:r w:rsidR="009923DD" w:rsidRPr="00727403">
              <w:rPr>
                <w:sz w:val="22"/>
                <w:szCs w:val="22"/>
              </w:rPr>
              <w:t xml:space="preserve"> г.</w:t>
            </w:r>
          </w:p>
        </w:tc>
      </w:tr>
    </w:tbl>
    <w:p w14:paraId="1F5540E2" w14:textId="77777777" w:rsidR="00241B65" w:rsidRPr="00727403" w:rsidRDefault="00241B65" w:rsidP="00241B65">
      <w:pPr>
        <w:ind w:firstLine="360"/>
        <w:jc w:val="right"/>
        <w:rPr>
          <w:sz w:val="22"/>
          <w:szCs w:val="22"/>
        </w:rPr>
      </w:pPr>
    </w:p>
    <w:p w14:paraId="24A6D7F3" w14:textId="0876095A" w:rsidR="00241B65" w:rsidRPr="00727403" w:rsidRDefault="007500F1" w:rsidP="00241B65">
      <w:pPr>
        <w:ind w:firstLine="360"/>
        <w:jc w:val="both"/>
        <w:rPr>
          <w:sz w:val="22"/>
          <w:szCs w:val="22"/>
        </w:rPr>
      </w:pPr>
      <w:bookmarkStart w:id="1" w:name="Заказчик"/>
      <w:r w:rsidRPr="007D629D">
        <w:rPr>
          <w:b/>
          <w:sz w:val="22"/>
          <w:szCs w:val="22"/>
        </w:rPr>
        <w:t xml:space="preserve"> </w:t>
      </w:r>
      <w:bookmarkEnd w:id="1"/>
      <w:r w:rsidR="00093EC4" w:rsidRPr="007D629D">
        <w:rPr>
          <w:b/>
          <w:sz w:val="22"/>
          <w:szCs w:val="22"/>
        </w:rPr>
        <w:t>{</w:t>
      </w:r>
      <w:proofErr w:type="spellStart"/>
      <w:r w:rsidR="00093EC4" w:rsidRPr="00727403">
        <w:rPr>
          <w:b/>
          <w:sz w:val="22"/>
          <w:szCs w:val="22"/>
          <w:lang w:val="en-US"/>
        </w:rPr>
        <w:t>ClientOrg</w:t>
      </w:r>
      <w:proofErr w:type="spellEnd"/>
      <w:r w:rsidR="00093EC4" w:rsidRPr="007D629D">
        <w:rPr>
          <w:b/>
          <w:sz w:val="22"/>
          <w:szCs w:val="22"/>
        </w:rPr>
        <w:t>}</w:t>
      </w:r>
      <w:r w:rsidR="00241B65" w:rsidRPr="007D629D">
        <w:rPr>
          <w:b/>
          <w:sz w:val="22"/>
          <w:szCs w:val="22"/>
        </w:rPr>
        <w:t xml:space="preserve">, </w:t>
      </w:r>
      <w:r w:rsidR="003745D2" w:rsidRPr="0046051F">
        <w:rPr>
          <w:bCs/>
          <w:sz w:val="22"/>
          <w:szCs w:val="22"/>
        </w:rPr>
        <w:t>{</w:t>
      </w:r>
      <w:proofErr w:type="spellStart"/>
      <w:r w:rsidR="003745D2" w:rsidRPr="0046051F">
        <w:rPr>
          <w:bCs/>
          <w:sz w:val="22"/>
          <w:szCs w:val="22"/>
          <w:lang w:val="en-US"/>
        </w:rPr>
        <w:t>ClientNamedAs</w:t>
      </w:r>
      <w:proofErr w:type="spellEnd"/>
      <w:r w:rsidR="003745D2" w:rsidRPr="0046051F">
        <w:rPr>
          <w:bCs/>
          <w:sz w:val="22"/>
          <w:szCs w:val="22"/>
        </w:rPr>
        <w:t>}</w:t>
      </w:r>
      <w:r w:rsidR="00241B65" w:rsidRPr="0046051F">
        <w:rPr>
          <w:bCs/>
          <w:sz w:val="22"/>
          <w:szCs w:val="22"/>
        </w:rPr>
        <w:t xml:space="preserve"> в дальнейшем</w:t>
      </w:r>
      <w:r w:rsidR="00241B65" w:rsidRPr="007D629D">
        <w:rPr>
          <w:b/>
          <w:sz w:val="22"/>
          <w:szCs w:val="22"/>
        </w:rPr>
        <w:t xml:space="preserve"> </w:t>
      </w:r>
      <w:r w:rsidR="00241B65" w:rsidRPr="007D629D">
        <w:rPr>
          <w:b/>
          <w:i/>
          <w:iCs/>
          <w:sz w:val="22"/>
          <w:szCs w:val="22"/>
        </w:rPr>
        <w:t>«</w:t>
      </w:r>
      <w:proofErr w:type="gramStart"/>
      <w:r w:rsidR="00241B65" w:rsidRPr="00727403">
        <w:rPr>
          <w:b/>
          <w:i/>
          <w:iCs/>
          <w:sz w:val="22"/>
          <w:szCs w:val="22"/>
        </w:rPr>
        <w:t>Заказчик</w:t>
      </w:r>
      <w:r w:rsidR="00241B65" w:rsidRPr="007D629D">
        <w:rPr>
          <w:b/>
          <w:i/>
          <w:iCs/>
          <w:sz w:val="22"/>
          <w:szCs w:val="22"/>
        </w:rPr>
        <w:t>»</w:t>
      </w:r>
      <w:r w:rsidR="007D629D" w:rsidRPr="00580022">
        <w:rPr>
          <w:bCs/>
          <w:sz w:val="22"/>
          <w:szCs w:val="22"/>
        </w:rPr>
        <w:t>{</w:t>
      </w:r>
      <w:proofErr w:type="spellStart"/>
      <w:proofErr w:type="gramEnd"/>
      <w:r w:rsidR="007D629D" w:rsidRPr="00580022">
        <w:rPr>
          <w:bCs/>
          <w:sz w:val="22"/>
          <w:szCs w:val="22"/>
          <w:lang w:val="en-US"/>
        </w:rPr>
        <w:t>ClientPreambleRepresentativeStart</w:t>
      </w:r>
      <w:proofErr w:type="spellEnd"/>
      <w:r w:rsidR="007D629D" w:rsidRPr="00580022">
        <w:rPr>
          <w:bCs/>
          <w:sz w:val="22"/>
          <w:szCs w:val="22"/>
        </w:rPr>
        <w:t>}</w:t>
      </w:r>
      <w:r w:rsidR="007D629D" w:rsidRPr="007D629D">
        <w:rPr>
          <w:b/>
          <w:sz w:val="22"/>
          <w:szCs w:val="22"/>
        </w:rPr>
        <w:t>{</w:t>
      </w:r>
      <w:proofErr w:type="spellStart"/>
      <w:r w:rsidR="007D629D" w:rsidRPr="007D629D">
        <w:rPr>
          <w:b/>
          <w:sz w:val="22"/>
          <w:szCs w:val="22"/>
          <w:lang w:val="en-US"/>
        </w:rPr>
        <w:t>ClientPreamblePosition</w:t>
      </w:r>
      <w:proofErr w:type="spellEnd"/>
      <w:r w:rsidR="007D629D" w:rsidRPr="007D629D">
        <w:rPr>
          <w:b/>
          <w:sz w:val="22"/>
          <w:szCs w:val="22"/>
        </w:rPr>
        <w:t>}</w:t>
      </w:r>
      <w:r w:rsidR="007D629D" w:rsidRPr="007D629D">
        <w:rPr>
          <w:b/>
          <w:sz w:val="22"/>
          <w:szCs w:val="22"/>
          <w:u w:val="single"/>
        </w:rPr>
        <w:t>{</w:t>
      </w:r>
      <w:proofErr w:type="spellStart"/>
      <w:r w:rsidR="007D629D" w:rsidRPr="007D629D">
        <w:rPr>
          <w:b/>
          <w:sz w:val="22"/>
          <w:szCs w:val="22"/>
          <w:u w:val="single"/>
        </w:rPr>
        <w:t>ClientPreambleFullName</w:t>
      </w:r>
      <w:proofErr w:type="spellEnd"/>
      <w:r w:rsidR="007D629D" w:rsidRPr="007D629D">
        <w:rPr>
          <w:b/>
          <w:sz w:val="22"/>
          <w:szCs w:val="22"/>
          <w:u w:val="single"/>
        </w:rPr>
        <w:t>}</w:t>
      </w:r>
      <w:r w:rsidR="007D629D" w:rsidRPr="00326285">
        <w:rPr>
          <w:bCs/>
          <w:sz w:val="22"/>
          <w:szCs w:val="22"/>
        </w:rPr>
        <w:t>{</w:t>
      </w:r>
      <w:proofErr w:type="spellStart"/>
      <w:r w:rsidR="007D629D" w:rsidRPr="00326285">
        <w:rPr>
          <w:bCs/>
          <w:sz w:val="22"/>
          <w:szCs w:val="22"/>
        </w:rPr>
        <w:t>ClientPreambleRepresentativeEnd</w:t>
      </w:r>
      <w:proofErr w:type="spellEnd"/>
      <w:r w:rsidR="007D629D" w:rsidRPr="00326285">
        <w:rPr>
          <w:bCs/>
          <w:sz w:val="22"/>
          <w:szCs w:val="22"/>
        </w:rPr>
        <w:t>}</w:t>
      </w:r>
      <w:commentRangeStart w:id="2"/>
      <w:commentRangeEnd w:id="2"/>
      <w:r w:rsidR="00500C1B" w:rsidRPr="00326285">
        <w:rPr>
          <w:rStyle w:val="ae"/>
          <w:sz w:val="22"/>
          <w:szCs w:val="22"/>
        </w:rPr>
        <w:commentReference w:id="2"/>
      </w:r>
      <w:r w:rsidR="00C742DC" w:rsidRPr="00C742DC">
        <w:rPr>
          <w:bCs/>
          <w:sz w:val="22"/>
          <w:szCs w:val="22"/>
        </w:rPr>
        <w:t xml:space="preserve"> </w:t>
      </w:r>
      <w:r w:rsidR="00241B65" w:rsidRPr="00727403">
        <w:rPr>
          <w:sz w:val="22"/>
          <w:szCs w:val="22"/>
        </w:rPr>
        <w:t xml:space="preserve">с одной стороны, и </w:t>
      </w:r>
      <w:r w:rsidR="00093EC4" w:rsidRPr="00727403">
        <w:rPr>
          <w:b/>
          <w:bCs/>
          <w:sz w:val="22"/>
          <w:szCs w:val="22"/>
        </w:rPr>
        <w:t>{</w:t>
      </w:r>
      <w:proofErr w:type="spellStart"/>
      <w:r w:rsidR="00093EC4" w:rsidRPr="00727403">
        <w:rPr>
          <w:b/>
          <w:bCs/>
          <w:sz w:val="22"/>
          <w:szCs w:val="22"/>
        </w:rPr>
        <w:t>ExecutorOrg</w:t>
      </w:r>
      <w:proofErr w:type="spellEnd"/>
      <w:r w:rsidR="00093EC4" w:rsidRPr="00727403">
        <w:rPr>
          <w:b/>
          <w:bCs/>
          <w:sz w:val="22"/>
          <w:szCs w:val="22"/>
        </w:rPr>
        <w:t>}</w:t>
      </w:r>
      <w:r w:rsidR="00241B65" w:rsidRPr="00727403">
        <w:rPr>
          <w:b/>
          <w:sz w:val="22"/>
          <w:szCs w:val="22"/>
        </w:rPr>
        <w:t>,</w:t>
      </w:r>
      <w:r w:rsidR="00241B65" w:rsidRPr="00727403">
        <w:rPr>
          <w:sz w:val="22"/>
          <w:szCs w:val="22"/>
        </w:rPr>
        <w:t xml:space="preserve"> именуемое в дальнейшем </w:t>
      </w:r>
      <w:r w:rsidR="00241B65" w:rsidRPr="00727403">
        <w:rPr>
          <w:b/>
          <w:i/>
          <w:sz w:val="22"/>
          <w:szCs w:val="22"/>
        </w:rPr>
        <w:t>«Исполнитель»</w:t>
      </w:r>
      <w:r w:rsidR="00241B65" w:rsidRPr="00727403">
        <w:rPr>
          <w:sz w:val="22"/>
          <w:szCs w:val="22"/>
        </w:rPr>
        <w:t xml:space="preserve">, в лице </w:t>
      </w:r>
      <w:r w:rsidR="00093EC4" w:rsidRPr="00727403">
        <w:rPr>
          <w:sz w:val="22"/>
          <w:szCs w:val="22"/>
        </w:rPr>
        <w:t>{</w:t>
      </w:r>
      <w:proofErr w:type="spellStart"/>
      <w:r w:rsidR="00093EC4" w:rsidRPr="00727403">
        <w:rPr>
          <w:sz w:val="22"/>
          <w:szCs w:val="22"/>
        </w:rPr>
        <w:t>ExecutorPosition</w:t>
      </w:r>
      <w:proofErr w:type="spellEnd"/>
      <w:r w:rsidR="00093EC4" w:rsidRPr="00727403">
        <w:rPr>
          <w:sz w:val="22"/>
          <w:szCs w:val="22"/>
        </w:rPr>
        <w:t>}{</w:t>
      </w:r>
      <w:proofErr w:type="spellStart"/>
      <w:r w:rsidR="00093EC4" w:rsidRPr="00727403">
        <w:rPr>
          <w:sz w:val="22"/>
          <w:szCs w:val="22"/>
        </w:rPr>
        <w:t>Executor</w:t>
      </w:r>
      <w:r w:rsidR="00093EC4" w:rsidRPr="00727403">
        <w:rPr>
          <w:sz w:val="22"/>
          <w:szCs w:val="22"/>
          <w:lang w:val="en-US"/>
        </w:rPr>
        <w:t>FullName</w:t>
      </w:r>
      <w:proofErr w:type="spellEnd"/>
      <w:r w:rsidR="00093EC4" w:rsidRPr="00727403">
        <w:rPr>
          <w:sz w:val="22"/>
          <w:szCs w:val="22"/>
        </w:rPr>
        <w:t>}</w:t>
      </w:r>
      <w:r w:rsidR="00241B65" w:rsidRPr="00727403">
        <w:rPr>
          <w:sz w:val="22"/>
          <w:szCs w:val="22"/>
        </w:rPr>
        <w:t>, действующего на основании Устава</w:t>
      </w:r>
      <w:r w:rsidR="00380E55" w:rsidRPr="00727403">
        <w:rPr>
          <w:sz w:val="22"/>
          <w:szCs w:val="22"/>
        </w:rPr>
        <w:t>,</w:t>
      </w:r>
      <w:r w:rsidR="00241B65" w:rsidRPr="00727403">
        <w:rPr>
          <w:sz w:val="22"/>
          <w:szCs w:val="22"/>
        </w:rPr>
        <w:t xml:space="preserve"> </w:t>
      </w:r>
      <w:r w:rsidR="004F687E" w:rsidRPr="00D509A8">
        <w:rPr>
          <w:sz w:val="22"/>
          <w:szCs w:val="22"/>
        </w:rPr>
        <w:t>{</w:t>
      </w:r>
      <w:r w:rsidR="004F687E">
        <w:rPr>
          <w:sz w:val="22"/>
          <w:szCs w:val="22"/>
          <w:lang w:val="en-US"/>
        </w:rPr>
        <w:t>SRO</w:t>
      </w:r>
      <w:r w:rsidR="004F687E" w:rsidRPr="00D509A8">
        <w:rPr>
          <w:sz w:val="22"/>
          <w:szCs w:val="22"/>
        </w:rPr>
        <w:t>}</w:t>
      </w:r>
      <w:r w:rsidR="00241B65" w:rsidRPr="00727403">
        <w:rPr>
          <w:sz w:val="22"/>
          <w:szCs w:val="22"/>
        </w:rPr>
        <w:t>с другой стороны, а вместе именуемые «Стороны», заключили настоящий Договор о нижеследующем:</w:t>
      </w:r>
    </w:p>
    <w:p w14:paraId="2FB74172" w14:textId="77777777" w:rsidR="00241B65" w:rsidRPr="00727403" w:rsidRDefault="00241B65" w:rsidP="00241B65">
      <w:pPr>
        <w:ind w:firstLine="360"/>
        <w:jc w:val="both"/>
        <w:rPr>
          <w:sz w:val="22"/>
          <w:szCs w:val="22"/>
        </w:rPr>
      </w:pPr>
    </w:p>
    <w:p w14:paraId="245686C9" w14:textId="559F6311" w:rsidR="00241B65" w:rsidRPr="004C1A99" w:rsidRDefault="00241B65" w:rsidP="004E0E9C">
      <w:pPr>
        <w:pStyle w:val="2"/>
      </w:pPr>
      <w:r w:rsidRPr="004C1A99">
        <w:t>ПРЕДМЕТ ДОГОВОРА</w:t>
      </w:r>
    </w:p>
    <w:p w14:paraId="297DAE95" w14:textId="77777777" w:rsidR="00737E5A" w:rsidRPr="00727403" w:rsidRDefault="00737E5A" w:rsidP="00737E5A">
      <w:pPr>
        <w:pStyle w:val="a0"/>
        <w:rPr>
          <w:b/>
          <w:sz w:val="22"/>
          <w:szCs w:val="22"/>
        </w:rPr>
      </w:pPr>
    </w:p>
    <w:p w14:paraId="267D94BA" w14:textId="0FE8668B" w:rsidR="00241B65" w:rsidRPr="00727403" w:rsidRDefault="00241B65" w:rsidP="00241B65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1.1.</w:t>
      </w:r>
      <w:r w:rsidR="007D7B79" w:rsidRPr="00727403">
        <w:rPr>
          <w:sz w:val="22"/>
          <w:szCs w:val="22"/>
        </w:rPr>
        <w:t xml:space="preserve"> Заказчик поручает, а Исполнитель обязуется на основании Технического Задания в сроки, выполнить разработку </w:t>
      </w:r>
      <w:r w:rsidRPr="00727403">
        <w:rPr>
          <w:sz w:val="22"/>
          <w:szCs w:val="22"/>
        </w:rPr>
        <w:t>проектной документации</w:t>
      </w:r>
      <w:r w:rsidR="000E39EE" w:rsidRPr="00727403">
        <w:rPr>
          <w:sz w:val="22"/>
          <w:szCs w:val="22"/>
        </w:rPr>
        <w:t xml:space="preserve"> </w:t>
      </w:r>
      <w:r w:rsidR="00783A1D" w:rsidRPr="00727403">
        <w:rPr>
          <w:sz w:val="22"/>
          <w:szCs w:val="22"/>
        </w:rPr>
        <w:t>согласно Приложению</w:t>
      </w:r>
      <w:r w:rsidR="000E39EE" w:rsidRPr="00727403">
        <w:rPr>
          <w:sz w:val="22"/>
          <w:szCs w:val="22"/>
        </w:rPr>
        <w:t xml:space="preserve"> №</w:t>
      </w:r>
      <w:r w:rsidR="007D199B" w:rsidRPr="00727403">
        <w:rPr>
          <w:sz w:val="22"/>
          <w:szCs w:val="22"/>
        </w:rPr>
        <w:t xml:space="preserve">2 </w:t>
      </w:r>
      <w:r w:rsidR="00B31CE0" w:rsidRPr="00727403">
        <w:rPr>
          <w:sz w:val="22"/>
          <w:szCs w:val="22"/>
        </w:rPr>
        <w:t>для</w:t>
      </w:r>
      <w:r w:rsidR="000E39EE" w:rsidRPr="00727403">
        <w:rPr>
          <w:sz w:val="22"/>
          <w:szCs w:val="22"/>
        </w:rPr>
        <w:t xml:space="preserve"> </w:t>
      </w:r>
      <w:r w:rsidRPr="00727403">
        <w:rPr>
          <w:sz w:val="22"/>
          <w:szCs w:val="22"/>
        </w:rPr>
        <w:t xml:space="preserve">объекта, расположенного по адресу: </w:t>
      </w:r>
    </w:p>
    <w:p w14:paraId="3ABF76E4" w14:textId="613B57D7" w:rsidR="00241B65" w:rsidRPr="00727403" w:rsidRDefault="00054952" w:rsidP="00241B65">
      <w:pPr>
        <w:ind w:firstLine="360"/>
        <w:jc w:val="both"/>
        <w:rPr>
          <w:b/>
          <w:sz w:val="22"/>
          <w:szCs w:val="22"/>
        </w:rPr>
      </w:pPr>
      <w:r w:rsidRPr="00727403">
        <w:rPr>
          <w:b/>
          <w:sz w:val="22"/>
          <w:szCs w:val="22"/>
          <w:u w:val="single"/>
        </w:rPr>
        <w:t>{</w:t>
      </w:r>
      <w:r w:rsidRPr="00727403">
        <w:rPr>
          <w:b/>
          <w:sz w:val="22"/>
          <w:szCs w:val="22"/>
          <w:u w:val="single"/>
          <w:lang w:val="en-US"/>
        </w:rPr>
        <w:t>Address</w:t>
      </w:r>
      <w:r w:rsidRPr="00727403">
        <w:rPr>
          <w:b/>
          <w:sz w:val="22"/>
          <w:szCs w:val="22"/>
          <w:u w:val="single"/>
        </w:rPr>
        <w:t>}</w:t>
      </w:r>
      <w:r w:rsidR="00241B65" w:rsidRPr="00727403">
        <w:rPr>
          <w:b/>
          <w:sz w:val="22"/>
          <w:szCs w:val="22"/>
        </w:rPr>
        <w:t>;</w:t>
      </w:r>
    </w:p>
    <w:p w14:paraId="5E40E211" w14:textId="588CFEC0" w:rsidR="00241B65" w:rsidRPr="00727403" w:rsidRDefault="00241B65" w:rsidP="00241B65">
      <w:pPr>
        <w:jc w:val="both"/>
        <w:rPr>
          <w:sz w:val="22"/>
          <w:szCs w:val="22"/>
        </w:rPr>
      </w:pPr>
      <w:r w:rsidRPr="00727403">
        <w:rPr>
          <w:sz w:val="22"/>
          <w:szCs w:val="22"/>
        </w:rPr>
        <w:t xml:space="preserve">общая площадь проектируемого помещения </w:t>
      </w:r>
      <w:commentRangeStart w:id="3"/>
      <w:r w:rsidR="00093EC4" w:rsidRPr="00727403">
        <w:rPr>
          <w:sz w:val="22"/>
          <w:szCs w:val="22"/>
        </w:rPr>
        <w:t>{</w:t>
      </w:r>
      <w:r w:rsidR="00093EC4" w:rsidRPr="00727403">
        <w:rPr>
          <w:sz w:val="22"/>
          <w:szCs w:val="22"/>
          <w:lang w:val="en-US"/>
        </w:rPr>
        <w:t>Square</w:t>
      </w:r>
      <w:r w:rsidR="00093EC4" w:rsidRPr="00727403">
        <w:rPr>
          <w:sz w:val="22"/>
          <w:szCs w:val="22"/>
        </w:rPr>
        <w:t>}</w:t>
      </w:r>
      <w:r w:rsidRPr="00727403">
        <w:rPr>
          <w:sz w:val="22"/>
          <w:szCs w:val="22"/>
        </w:rPr>
        <w:t xml:space="preserve"> </w:t>
      </w:r>
      <w:commentRangeEnd w:id="3"/>
      <w:r w:rsidR="001F5B49" w:rsidRPr="00727403">
        <w:rPr>
          <w:rStyle w:val="ae"/>
          <w:sz w:val="22"/>
          <w:szCs w:val="22"/>
        </w:rPr>
        <w:commentReference w:id="3"/>
      </w:r>
      <w:r w:rsidRPr="00727403">
        <w:rPr>
          <w:sz w:val="22"/>
          <w:szCs w:val="22"/>
        </w:rPr>
        <w:t xml:space="preserve">кв.м., а Заказчик обязуется принять и оплатить результат работ Исполнителя. </w:t>
      </w:r>
    </w:p>
    <w:p w14:paraId="7A2D8CD3" w14:textId="56670799" w:rsidR="00241B65" w:rsidRPr="00727403" w:rsidRDefault="00241B65" w:rsidP="00241B65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 xml:space="preserve">1.2. В </w:t>
      </w:r>
      <w:r w:rsidR="00783A1D" w:rsidRPr="00727403">
        <w:rPr>
          <w:sz w:val="22"/>
          <w:szCs w:val="22"/>
        </w:rPr>
        <w:t>состав работ</w:t>
      </w:r>
      <w:r w:rsidRPr="00727403">
        <w:rPr>
          <w:sz w:val="22"/>
          <w:szCs w:val="22"/>
        </w:rPr>
        <w:t xml:space="preserve"> по настоящему </w:t>
      </w:r>
      <w:r w:rsidR="00783A1D" w:rsidRPr="00727403">
        <w:rPr>
          <w:sz w:val="22"/>
          <w:szCs w:val="22"/>
        </w:rPr>
        <w:t>Договору включается</w:t>
      </w:r>
      <w:r w:rsidRPr="00727403">
        <w:rPr>
          <w:sz w:val="22"/>
          <w:szCs w:val="22"/>
        </w:rPr>
        <w:t xml:space="preserve"> проекты в стадии «Рабочая документация»: </w:t>
      </w:r>
    </w:p>
    <w:p w14:paraId="5FB5DE0F" w14:textId="513B7C99" w:rsidR="00241B65" w:rsidRPr="00727403" w:rsidRDefault="00DE021E" w:rsidP="00241B65">
      <w:pPr>
        <w:ind w:firstLine="360"/>
        <w:jc w:val="both"/>
        <w:rPr>
          <w:sz w:val="22"/>
          <w:szCs w:val="22"/>
        </w:rPr>
      </w:pPr>
      <w:bookmarkStart w:id="4" w:name="ВИЗ"/>
      <w:r w:rsidRPr="00727403">
        <w:rPr>
          <w:sz w:val="22"/>
          <w:szCs w:val="22"/>
        </w:rPr>
        <w:t>{</w:t>
      </w:r>
      <w:commentRangeStart w:id="5"/>
      <w:r w:rsidRPr="00727403">
        <w:rPr>
          <w:sz w:val="22"/>
          <w:szCs w:val="22"/>
          <w:lang w:val="en-US"/>
        </w:rPr>
        <w:t>Services</w:t>
      </w:r>
      <w:r w:rsidRPr="00727403">
        <w:rPr>
          <w:sz w:val="22"/>
          <w:szCs w:val="22"/>
        </w:rPr>
        <w:t>}</w:t>
      </w:r>
      <w:bookmarkEnd w:id="4"/>
      <w:commentRangeEnd w:id="5"/>
      <w:r w:rsidR="001F5B49" w:rsidRPr="00727403">
        <w:rPr>
          <w:rStyle w:val="ae"/>
          <w:sz w:val="22"/>
          <w:szCs w:val="22"/>
        </w:rPr>
        <w:commentReference w:id="5"/>
      </w:r>
    </w:p>
    <w:p w14:paraId="2772A8D2" w14:textId="77777777" w:rsidR="00CB5D08" w:rsidRDefault="00CB5D08" w:rsidP="00CB5D08">
      <w:pPr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1.2.1. </w:t>
      </w:r>
      <w:r w:rsidR="00783A1D" w:rsidRPr="00727403">
        <w:rPr>
          <w:sz w:val="22"/>
          <w:szCs w:val="22"/>
        </w:rPr>
        <w:t>Вышеуказанная проектная</w:t>
      </w:r>
      <w:r w:rsidR="00241B65" w:rsidRPr="00727403">
        <w:rPr>
          <w:sz w:val="22"/>
          <w:szCs w:val="22"/>
        </w:rPr>
        <w:t xml:space="preserve"> </w:t>
      </w:r>
      <w:r w:rsidR="00783A1D" w:rsidRPr="00727403">
        <w:rPr>
          <w:sz w:val="22"/>
          <w:szCs w:val="22"/>
        </w:rPr>
        <w:t>документация должна</w:t>
      </w:r>
      <w:r w:rsidR="00241B65" w:rsidRPr="00727403">
        <w:rPr>
          <w:sz w:val="22"/>
          <w:szCs w:val="22"/>
        </w:rPr>
        <w:t xml:space="preserve"> быть выполнена в соответствии </w:t>
      </w:r>
      <w:r w:rsidR="00783A1D" w:rsidRPr="00727403">
        <w:rPr>
          <w:sz w:val="22"/>
          <w:szCs w:val="22"/>
        </w:rPr>
        <w:t>с действующими</w:t>
      </w:r>
      <w:r w:rsidR="002A4629" w:rsidRPr="0072740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требованиями СНиП </w:t>
      </w:r>
      <w:r w:rsidR="00241B65" w:rsidRPr="00727403">
        <w:rPr>
          <w:sz w:val="22"/>
          <w:szCs w:val="22"/>
        </w:rPr>
        <w:t xml:space="preserve">и передана </w:t>
      </w:r>
      <w:r w:rsidR="00500C1B" w:rsidRPr="00727403">
        <w:rPr>
          <w:sz w:val="22"/>
          <w:szCs w:val="22"/>
        </w:rPr>
        <w:t xml:space="preserve">Заказчику </w:t>
      </w:r>
      <w:r w:rsidR="00241B65" w:rsidRPr="00727403">
        <w:rPr>
          <w:sz w:val="22"/>
          <w:szCs w:val="22"/>
        </w:rPr>
        <w:t xml:space="preserve">в электронном виде </w:t>
      </w:r>
      <w:r w:rsidR="00500C1B" w:rsidRPr="00727403">
        <w:rPr>
          <w:sz w:val="22"/>
          <w:szCs w:val="22"/>
        </w:rPr>
        <w:t xml:space="preserve">в </w:t>
      </w:r>
      <w:r w:rsidR="00241B65" w:rsidRPr="00727403">
        <w:rPr>
          <w:sz w:val="22"/>
          <w:szCs w:val="22"/>
        </w:rPr>
        <w:t>формат</w:t>
      </w:r>
      <w:r w:rsidR="005161D7" w:rsidRPr="00727403">
        <w:rPr>
          <w:sz w:val="22"/>
          <w:szCs w:val="22"/>
        </w:rPr>
        <w:t>е</w:t>
      </w:r>
      <w:r w:rsidR="00241B65" w:rsidRPr="00727403">
        <w:rPr>
          <w:sz w:val="22"/>
          <w:szCs w:val="22"/>
        </w:rPr>
        <w:t xml:space="preserve"> </w:t>
      </w:r>
      <w:proofErr w:type="spellStart"/>
      <w:r w:rsidR="00241B65" w:rsidRPr="00727403">
        <w:rPr>
          <w:sz w:val="22"/>
          <w:szCs w:val="22"/>
        </w:rPr>
        <w:t>Pdf</w:t>
      </w:r>
      <w:proofErr w:type="spellEnd"/>
      <w:r w:rsidR="00241B65" w:rsidRPr="0072740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9CD4DA0" w14:textId="55ED64C9" w:rsidR="00A47F72" w:rsidRPr="00727403" w:rsidRDefault="00CB5D08" w:rsidP="00CB5D08">
      <w:pPr>
        <w:ind w:firstLine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1.2.2. </w:t>
      </w:r>
      <w:r w:rsidRPr="00CB5D08">
        <w:rPr>
          <w:sz w:val="22"/>
          <w:szCs w:val="22"/>
        </w:rPr>
        <w:t xml:space="preserve">Проектная документация считается переданной Исполнителем и принятой Заказчиком с момента направления Исполнителем электронного письма с приложением файлов документации на адрес электронной почты Заказчика, указанный в разделе «Реквизиты и подписи </w:t>
      </w:r>
      <w:r>
        <w:rPr>
          <w:sz w:val="22"/>
          <w:szCs w:val="22"/>
        </w:rPr>
        <w:t>сторон» настоящего Договора</w:t>
      </w:r>
      <w:r w:rsidRPr="00CB5D08">
        <w:rPr>
          <w:sz w:val="22"/>
          <w:szCs w:val="22"/>
        </w:rPr>
        <w:t>.</w:t>
      </w:r>
      <w:r w:rsidRPr="00CB5D08">
        <w:t xml:space="preserve"> </w:t>
      </w:r>
      <w:r w:rsidRPr="00CB5D08">
        <w:rPr>
          <w:sz w:val="22"/>
          <w:szCs w:val="22"/>
        </w:rPr>
        <w:t>Отправка осуществляется с любого адреса электронной почты в домене, принадлежащем Исполнителю и указанном в реквизитах настоящего Договора. Заказчик не вправе ссылаться на то, что письмо отправлено не с конкретного адреса, если домен отправителя совпадает с доменом Исполнителя. Риск неполучения документации по техническим причинам, а также риск направления документации на неверный адрес по вине Заказчика несёт Заказчик.</w:t>
      </w:r>
    </w:p>
    <w:p w14:paraId="1427C1BA" w14:textId="6442C003" w:rsidR="002A4629" w:rsidRPr="00727403" w:rsidRDefault="002A4629" w:rsidP="00241B65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 xml:space="preserve">1.3 </w:t>
      </w:r>
      <w:r w:rsidR="00735AD6" w:rsidRPr="00727403">
        <w:rPr>
          <w:sz w:val="22"/>
          <w:szCs w:val="22"/>
        </w:rPr>
        <w:t>Исполнитель</w:t>
      </w:r>
      <w:r w:rsidRPr="00727403">
        <w:rPr>
          <w:sz w:val="22"/>
          <w:szCs w:val="22"/>
        </w:rPr>
        <w:t xml:space="preserve"> гарантирует, что является членом саморегулируемой организа</w:t>
      </w:r>
      <w:r w:rsidR="00C53B8B" w:rsidRPr="00727403">
        <w:rPr>
          <w:sz w:val="22"/>
          <w:szCs w:val="22"/>
        </w:rPr>
        <w:t xml:space="preserve">ции Ассоциация проектировщиков - </w:t>
      </w:r>
      <w:r w:rsidRPr="00727403">
        <w:rPr>
          <w:sz w:val="22"/>
          <w:szCs w:val="22"/>
        </w:rPr>
        <w:t>саморегулируемая организация.</w:t>
      </w:r>
    </w:p>
    <w:p w14:paraId="543FC4CD" w14:textId="390AA9ED" w:rsidR="00937C2A" w:rsidRPr="00727403" w:rsidRDefault="00937C2A" w:rsidP="008B5D75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1.</w:t>
      </w:r>
      <w:r w:rsidR="00E204EA" w:rsidRPr="00727403">
        <w:rPr>
          <w:sz w:val="22"/>
          <w:szCs w:val="22"/>
        </w:rPr>
        <w:t>4</w:t>
      </w:r>
      <w:r w:rsidRPr="00727403">
        <w:rPr>
          <w:sz w:val="22"/>
          <w:szCs w:val="22"/>
        </w:rPr>
        <w:t xml:space="preserve">. </w:t>
      </w:r>
      <w:r w:rsidR="00C0129F" w:rsidRPr="00727403">
        <w:rPr>
          <w:sz w:val="22"/>
          <w:szCs w:val="22"/>
        </w:rPr>
        <w:t>Исполнитель</w:t>
      </w:r>
      <w:r w:rsidRPr="00727403">
        <w:rPr>
          <w:sz w:val="22"/>
          <w:szCs w:val="22"/>
        </w:rPr>
        <w:t xml:space="preserve"> передает Заказчику документацию для однократного использования при строительстве объектов, месторасположение которых указано в п.1.1 настоящего Договора.</w:t>
      </w:r>
    </w:p>
    <w:p w14:paraId="2D6DCA36" w14:textId="1C7CE113" w:rsidR="002A4629" w:rsidRPr="00727403" w:rsidRDefault="00937C2A" w:rsidP="002A4629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1.</w:t>
      </w:r>
      <w:r w:rsidR="00E204EA" w:rsidRPr="00727403">
        <w:rPr>
          <w:sz w:val="22"/>
          <w:szCs w:val="22"/>
        </w:rPr>
        <w:t>5</w:t>
      </w:r>
      <w:r w:rsidRPr="00727403">
        <w:rPr>
          <w:sz w:val="22"/>
          <w:szCs w:val="22"/>
        </w:rPr>
        <w:t xml:space="preserve">. </w:t>
      </w:r>
      <w:r w:rsidR="00C0129F" w:rsidRPr="00727403">
        <w:rPr>
          <w:sz w:val="22"/>
          <w:szCs w:val="22"/>
        </w:rPr>
        <w:t>Исполнитель</w:t>
      </w:r>
      <w:r w:rsidRPr="00727403">
        <w:rPr>
          <w:sz w:val="22"/>
          <w:szCs w:val="22"/>
        </w:rPr>
        <w:t xml:space="preserve"> передает Заказчику неисключительное право использования документации, указанной в п.</w:t>
      </w:r>
      <w:r w:rsidR="006313BC" w:rsidRPr="00727403">
        <w:rPr>
          <w:sz w:val="22"/>
          <w:szCs w:val="22"/>
        </w:rPr>
        <w:t>1.2</w:t>
      </w:r>
      <w:r w:rsidRPr="00727403">
        <w:rPr>
          <w:sz w:val="22"/>
          <w:szCs w:val="22"/>
        </w:rPr>
        <w:t>.</w:t>
      </w:r>
      <w:r w:rsidR="00006335" w:rsidRPr="00727403">
        <w:rPr>
          <w:sz w:val="22"/>
          <w:szCs w:val="22"/>
        </w:rPr>
        <w:t xml:space="preserve"> Договора.</w:t>
      </w:r>
    </w:p>
    <w:p w14:paraId="67F33602" w14:textId="5F57D430" w:rsidR="00937C2A" w:rsidRPr="00727403" w:rsidRDefault="00937C2A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1.</w:t>
      </w:r>
      <w:r w:rsidR="00E204EA" w:rsidRPr="00727403">
        <w:rPr>
          <w:sz w:val="22"/>
          <w:szCs w:val="22"/>
        </w:rPr>
        <w:t>6</w:t>
      </w:r>
      <w:r w:rsidRPr="00727403">
        <w:rPr>
          <w:sz w:val="22"/>
          <w:szCs w:val="22"/>
        </w:rPr>
        <w:t xml:space="preserve">. </w:t>
      </w:r>
      <w:r w:rsidR="00C0129F" w:rsidRPr="00727403">
        <w:rPr>
          <w:sz w:val="22"/>
          <w:szCs w:val="22"/>
        </w:rPr>
        <w:t>Исполнитель</w:t>
      </w:r>
      <w:r w:rsidRPr="00727403">
        <w:rPr>
          <w:sz w:val="22"/>
          <w:szCs w:val="22"/>
        </w:rPr>
        <w:t xml:space="preserve"> вправе для производства отдельных работ по настоящему Договору, требующих наличия</w:t>
      </w:r>
      <w:r w:rsidR="002A4629" w:rsidRPr="00727403">
        <w:rPr>
          <w:sz w:val="22"/>
          <w:szCs w:val="22"/>
        </w:rPr>
        <w:t xml:space="preserve"> дополнительных</w:t>
      </w:r>
      <w:r w:rsidRPr="00727403">
        <w:rPr>
          <w:sz w:val="22"/>
          <w:szCs w:val="22"/>
        </w:rPr>
        <w:t xml:space="preserve"> лицензий</w:t>
      </w:r>
      <w:r w:rsidR="00C22234" w:rsidRPr="00727403">
        <w:rPr>
          <w:sz w:val="22"/>
          <w:szCs w:val="22"/>
        </w:rPr>
        <w:t xml:space="preserve"> или допусков</w:t>
      </w:r>
      <w:r w:rsidRPr="00727403">
        <w:rPr>
          <w:sz w:val="22"/>
          <w:szCs w:val="22"/>
        </w:rPr>
        <w:t xml:space="preserve">, привлекать субподрядчиков, имеющих соответствующие лицензии или допуски на производство таковых работ, отвечая за их действия как за свои. Расчеты с субподрядчиком </w:t>
      </w:r>
      <w:r w:rsidR="00C0129F" w:rsidRPr="00727403">
        <w:rPr>
          <w:sz w:val="22"/>
          <w:szCs w:val="22"/>
        </w:rPr>
        <w:t>Исполнитель</w:t>
      </w:r>
      <w:r w:rsidRPr="00727403">
        <w:rPr>
          <w:sz w:val="22"/>
          <w:szCs w:val="22"/>
        </w:rPr>
        <w:t xml:space="preserve"> производит </w:t>
      </w:r>
      <w:r w:rsidR="00783A1D" w:rsidRPr="00727403">
        <w:rPr>
          <w:sz w:val="22"/>
          <w:szCs w:val="22"/>
        </w:rPr>
        <w:t>самостоятельно из</w:t>
      </w:r>
      <w:r w:rsidRPr="00727403">
        <w:rPr>
          <w:sz w:val="22"/>
          <w:szCs w:val="22"/>
        </w:rPr>
        <w:t xml:space="preserve"> сумм, полученных от Заказчика. </w:t>
      </w:r>
    </w:p>
    <w:p w14:paraId="786BD3FF" w14:textId="1C60A8F5" w:rsidR="00542EDD" w:rsidRPr="00727403" w:rsidRDefault="00743B4F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1.7. Услуги авторского надзора за ходом ремонта, услуги комплектации Объекта, управления ремонтом, а также иные услуги – не входят в предмет настоящего договора и могут быть оказаны на основании отдельных самостоятельных сделок.</w:t>
      </w:r>
    </w:p>
    <w:p w14:paraId="5BEE1301" w14:textId="78AB27E7" w:rsidR="000C4654" w:rsidRPr="00727403" w:rsidRDefault="000C4654" w:rsidP="000C4654">
      <w:pPr>
        <w:ind w:firstLine="360"/>
        <w:jc w:val="both"/>
        <w:rPr>
          <w:b/>
          <w:bCs/>
          <w:sz w:val="22"/>
          <w:szCs w:val="22"/>
        </w:rPr>
      </w:pPr>
      <w:r w:rsidRPr="00727403">
        <w:rPr>
          <w:sz w:val="22"/>
          <w:szCs w:val="22"/>
        </w:rPr>
        <w:t xml:space="preserve">1.8. </w:t>
      </w:r>
      <w:r w:rsidRPr="00727403">
        <w:rPr>
          <w:b/>
          <w:bCs/>
          <w:sz w:val="22"/>
          <w:szCs w:val="22"/>
        </w:rPr>
        <w:t>Порядок согласования проектной документации с Арендодателем:</w:t>
      </w:r>
    </w:p>
    <w:p w14:paraId="575BE76D" w14:textId="77777777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1.8.1. Обязанности Сторон по согласованию:</w:t>
      </w:r>
    </w:p>
    <w:p w14:paraId="7BCA272C" w14:textId="77777777" w:rsidR="000C4654" w:rsidRPr="00727403" w:rsidRDefault="000C4654" w:rsidP="000C4654">
      <w:pPr>
        <w:ind w:firstLine="360"/>
        <w:jc w:val="both"/>
        <w:rPr>
          <w:b/>
          <w:bCs/>
          <w:sz w:val="22"/>
          <w:szCs w:val="22"/>
        </w:rPr>
      </w:pPr>
      <w:r w:rsidRPr="00727403">
        <w:rPr>
          <w:b/>
          <w:bCs/>
          <w:sz w:val="22"/>
          <w:szCs w:val="22"/>
        </w:rPr>
        <w:t>Исполнитель обязуется:</w:t>
      </w:r>
    </w:p>
    <w:p w14:paraId="154DB660" w14:textId="6D226F7B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- Подготовить проектную документацию, соответствующую Техническому заданию, действующим нормам (СНиП, СП), а также предоставленным Техническим условиям (п. 2.1 Договора).</w:t>
      </w:r>
    </w:p>
    <w:p w14:paraId="615A5039" w14:textId="52F12B27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lastRenderedPageBreak/>
        <w:t xml:space="preserve">- Направить подготовленный комплект проектной </w:t>
      </w:r>
      <w:proofErr w:type="gramStart"/>
      <w:r w:rsidRPr="00727403">
        <w:rPr>
          <w:bCs/>
          <w:sz w:val="22"/>
          <w:szCs w:val="22"/>
        </w:rPr>
        <w:t>документации  на</w:t>
      </w:r>
      <w:proofErr w:type="gramEnd"/>
      <w:r w:rsidRPr="00727403">
        <w:rPr>
          <w:bCs/>
          <w:sz w:val="22"/>
          <w:szCs w:val="22"/>
        </w:rPr>
        <w:t xml:space="preserve"> согласование Арендодателю по адресу электронной почты, предоставленной Заказчиком.</w:t>
      </w:r>
    </w:p>
    <w:p w14:paraId="60C48242" w14:textId="5C787110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- Рассматривать технические замечания арендодателя, связанные с соответствием проектной документации предоставленным техническим условиям и нормам, и вносить в установленные Договором сроки необходимые исправления в проектную документацию.</w:t>
      </w:r>
    </w:p>
    <w:p w14:paraId="6DC5F8DD" w14:textId="77777777" w:rsidR="000C4654" w:rsidRPr="00727403" w:rsidRDefault="000C4654" w:rsidP="000C4654">
      <w:pPr>
        <w:ind w:firstLine="360"/>
        <w:jc w:val="both"/>
        <w:rPr>
          <w:b/>
          <w:bCs/>
          <w:sz w:val="22"/>
          <w:szCs w:val="22"/>
        </w:rPr>
      </w:pPr>
      <w:r w:rsidRPr="00727403">
        <w:rPr>
          <w:b/>
          <w:bCs/>
          <w:sz w:val="22"/>
          <w:szCs w:val="22"/>
        </w:rPr>
        <w:t>Заказчик обязуется:</w:t>
      </w:r>
    </w:p>
    <w:p w14:paraId="5EE91CC9" w14:textId="407FD61D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- Своевременно предоставить Исполнителю необходимую информацию по объекту от Арендодателя.</w:t>
      </w:r>
    </w:p>
    <w:p w14:paraId="30023771" w14:textId="77777777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- Обеспечить взаимодействие с арендодателем по нетехническим и организационным вопросам согласования.</w:t>
      </w:r>
    </w:p>
    <w:p w14:paraId="6015BD85" w14:textId="77777777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- Нести полную ответственность за наличие у него прав, предусмотренных договором аренды, на выполнение проектируемых работ (перепланировка, реконструкция и т.д.), а также за получение от арендодателя принципиального согласия (разрешения) на проведение таких работ.</w:t>
      </w:r>
    </w:p>
    <w:p w14:paraId="3D147E7E" w14:textId="2E067A55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1.8.2. Основания для отказа в согласовании со стороны Арендодателя подразделяются на:</w:t>
      </w:r>
    </w:p>
    <w:p w14:paraId="5645862F" w14:textId="4274320B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- Технические: несоответствие проектной документации предоставленным Техническим условиям, действующим нормам, ошибки и недочеты. Ответственность за устранение таких замечаний лежит на Исполнителе.</w:t>
      </w:r>
    </w:p>
    <w:p w14:paraId="44398DD1" w14:textId="03169E3D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- Нетехнические (принципиальные): отсутствие у Заказчика права на перепланировку, нарушение им договора аренды, внутренние правила арендодателя, коммерческие или иные причины, не связанные с качеством проектной документации. Ответственность за преодоление таких оснований лежит исключительно на Заказчике.</w:t>
      </w:r>
    </w:p>
    <w:p w14:paraId="6F027579" w14:textId="2E02C480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1.8.3. В случае, если Арендодатель отказывает в согласовании проектной документации по нетехническим (принципиальным) причинам, указанным в п. 1.8.2, то:</w:t>
      </w:r>
    </w:p>
    <w:p w14:paraId="4C618809" w14:textId="77777777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- Работы по настоящему Договору считаются выполненными Исполнителем надлежащим образом и в полном объеме.</w:t>
      </w:r>
    </w:p>
    <w:p w14:paraId="54AC9C75" w14:textId="457A150F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 xml:space="preserve">- Заказчик не вправе отказаться от приемки Работ и обязан в срок, предусмотренный </w:t>
      </w:r>
      <w:proofErr w:type="spellStart"/>
      <w:r w:rsidRPr="00727403">
        <w:rPr>
          <w:bCs/>
          <w:sz w:val="22"/>
          <w:szCs w:val="22"/>
        </w:rPr>
        <w:t>пп</w:t>
      </w:r>
      <w:proofErr w:type="spellEnd"/>
      <w:r w:rsidRPr="00727403">
        <w:rPr>
          <w:bCs/>
          <w:sz w:val="22"/>
          <w:szCs w:val="22"/>
        </w:rPr>
        <w:t>. 3.2.5 и 3.2.6 Договора, подписать Акт сдачи-приемки выполненных Работ</w:t>
      </w:r>
      <w:r w:rsidR="004C1A99" w:rsidRPr="004C1A99">
        <w:rPr>
          <w:bCs/>
          <w:sz w:val="22"/>
          <w:szCs w:val="22"/>
        </w:rPr>
        <w:t>/</w:t>
      </w:r>
      <w:r w:rsidR="004C1A99">
        <w:rPr>
          <w:bCs/>
          <w:sz w:val="22"/>
          <w:szCs w:val="22"/>
        </w:rPr>
        <w:t>УПД</w:t>
      </w:r>
      <w:r w:rsidRPr="00727403">
        <w:rPr>
          <w:bCs/>
          <w:sz w:val="22"/>
          <w:szCs w:val="22"/>
        </w:rPr>
        <w:t>.</w:t>
      </w:r>
    </w:p>
    <w:p w14:paraId="7CFB1083" w14:textId="6093287C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- Обязательство Заказчика по оплате окончательного расчета возникает в полном объеме с момента получения от Арендодателя мотивированного отказа по нетехническим причинам или по истечении 10 (десяти) рабочих дней с момента направления документации Арендодателю без получения от него ответа, но при условии выполнения Исполнителем своих обязательств по п. 1.8.1.</w:t>
      </w:r>
    </w:p>
    <w:p w14:paraId="3A2BC6DF" w14:textId="77777777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1.8.4. Сроки согласования:</w:t>
      </w:r>
    </w:p>
    <w:p w14:paraId="3C793912" w14:textId="74D43C86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- Сроки, предусмотренные для согласования Документации с Арендодателем, не включаются в сроки выполнения Работ по Договору (согласно п. 5.1) и не являются основанием для применения к Исполнителю санкций за просрочку.</w:t>
      </w:r>
    </w:p>
    <w:p w14:paraId="118F3C23" w14:textId="0CEF1D4D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- В случае задержки согласования по вине Заказчика или Арендодателя срок исполнения Договора продлевается на соответствующий период.</w:t>
      </w:r>
    </w:p>
    <w:p w14:paraId="3F02C0F7" w14:textId="77777777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1.8.5. Существенная задержка согласования:</w:t>
      </w:r>
    </w:p>
    <w:p w14:paraId="67B18AAF" w14:textId="611804D1" w:rsidR="000C4654" w:rsidRPr="00727403" w:rsidRDefault="000C4654" w:rsidP="000C4654">
      <w:pPr>
        <w:ind w:firstLine="360"/>
        <w:jc w:val="both"/>
        <w:rPr>
          <w:bCs/>
          <w:sz w:val="22"/>
          <w:szCs w:val="22"/>
        </w:rPr>
      </w:pPr>
      <w:r w:rsidRPr="00727403">
        <w:rPr>
          <w:bCs/>
          <w:sz w:val="22"/>
          <w:szCs w:val="22"/>
        </w:rPr>
        <w:t>- Если процесс согласования с Арендодателем не завершен по причинам, не зависящим от Исполнителя, в течение 30 (тридцати) календарных дней с даты готовности Документации, Исполнитель вправе потребовать от Заказчика подписания Акта сдачи-приемки и проведения окончательного расчета. Отказ Заказчика является нарушением с его стороны.</w:t>
      </w:r>
    </w:p>
    <w:p w14:paraId="2C692533" w14:textId="77777777" w:rsidR="009324EA" w:rsidRPr="00727403" w:rsidRDefault="009324EA" w:rsidP="00A25075">
      <w:pPr>
        <w:rPr>
          <w:b/>
          <w:sz w:val="22"/>
          <w:szCs w:val="22"/>
        </w:rPr>
      </w:pPr>
    </w:p>
    <w:p w14:paraId="58C4E433" w14:textId="372F002C" w:rsidR="00A47F72" w:rsidRPr="004C1A99" w:rsidRDefault="00A47F72" w:rsidP="004E0E9C">
      <w:pPr>
        <w:pStyle w:val="2"/>
      </w:pPr>
      <w:r w:rsidRPr="004C1A99">
        <w:t>ИСХОДНЫЕ ДАННЫЕ</w:t>
      </w:r>
    </w:p>
    <w:p w14:paraId="1DA0A6E2" w14:textId="77777777" w:rsidR="00737E5A" w:rsidRPr="00727403" w:rsidRDefault="00737E5A" w:rsidP="00737E5A">
      <w:pPr>
        <w:pStyle w:val="a0"/>
        <w:rPr>
          <w:b/>
          <w:sz w:val="22"/>
          <w:szCs w:val="22"/>
        </w:rPr>
      </w:pPr>
    </w:p>
    <w:p w14:paraId="14736E18" w14:textId="27E4ACAC" w:rsidR="00394060" w:rsidRPr="00727403" w:rsidRDefault="00394060" w:rsidP="00394060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2.1.</w:t>
      </w:r>
      <w:r w:rsidR="00F428D2" w:rsidRPr="00727403">
        <w:rPr>
          <w:sz w:val="22"/>
          <w:szCs w:val="22"/>
        </w:rPr>
        <w:t xml:space="preserve"> </w:t>
      </w:r>
      <w:r w:rsidRPr="00727403">
        <w:rPr>
          <w:sz w:val="22"/>
          <w:szCs w:val="22"/>
        </w:rPr>
        <w:t>Для выполнения работ, предусмотренных настоящим Договором, Заказчик передает Исполнителю исходную информацию</w:t>
      </w:r>
      <w:r w:rsidR="00B84B37" w:rsidRPr="00727403">
        <w:rPr>
          <w:sz w:val="22"/>
          <w:szCs w:val="22"/>
        </w:rPr>
        <w:t xml:space="preserve"> согласно Приложени</w:t>
      </w:r>
      <w:r w:rsidR="001F093A" w:rsidRPr="00727403">
        <w:rPr>
          <w:sz w:val="22"/>
          <w:szCs w:val="22"/>
        </w:rPr>
        <w:t>ю</w:t>
      </w:r>
      <w:r w:rsidR="00B84B37" w:rsidRPr="00727403">
        <w:rPr>
          <w:sz w:val="22"/>
          <w:szCs w:val="22"/>
        </w:rPr>
        <w:t xml:space="preserve"> №1 к настоящему Договору</w:t>
      </w:r>
      <w:r w:rsidRPr="00727403">
        <w:rPr>
          <w:sz w:val="22"/>
          <w:szCs w:val="22"/>
        </w:rPr>
        <w:t xml:space="preserve"> </w:t>
      </w:r>
      <w:r w:rsidR="00F428D2" w:rsidRPr="00727403">
        <w:rPr>
          <w:sz w:val="22"/>
          <w:szCs w:val="22"/>
        </w:rPr>
        <w:t xml:space="preserve">в </w:t>
      </w:r>
      <w:r w:rsidR="0097113D" w:rsidRPr="00727403">
        <w:rPr>
          <w:sz w:val="22"/>
          <w:szCs w:val="22"/>
        </w:rPr>
        <w:t>т.ч.</w:t>
      </w:r>
      <w:r w:rsidR="00B84B37" w:rsidRPr="00727403">
        <w:rPr>
          <w:sz w:val="22"/>
          <w:szCs w:val="22"/>
        </w:rPr>
        <w:t xml:space="preserve"> Т</w:t>
      </w:r>
      <w:r w:rsidRPr="00727403">
        <w:rPr>
          <w:sz w:val="22"/>
          <w:szCs w:val="22"/>
        </w:rPr>
        <w:t>ехническо</w:t>
      </w:r>
      <w:r w:rsidR="0097113D" w:rsidRPr="00727403">
        <w:rPr>
          <w:sz w:val="22"/>
          <w:szCs w:val="22"/>
        </w:rPr>
        <w:t>е</w:t>
      </w:r>
      <w:r w:rsidRPr="00727403">
        <w:rPr>
          <w:sz w:val="22"/>
          <w:szCs w:val="22"/>
        </w:rPr>
        <w:t xml:space="preserve"> </w:t>
      </w:r>
      <w:r w:rsidR="00F428D2" w:rsidRPr="00727403">
        <w:rPr>
          <w:sz w:val="22"/>
          <w:szCs w:val="22"/>
        </w:rPr>
        <w:t>задани</w:t>
      </w:r>
      <w:r w:rsidR="0097113D" w:rsidRPr="00727403">
        <w:rPr>
          <w:sz w:val="22"/>
          <w:szCs w:val="22"/>
        </w:rPr>
        <w:t>е</w:t>
      </w:r>
      <w:r w:rsidR="00B84B37" w:rsidRPr="00727403">
        <w:rPr>
          <w:sz w:val="22"/>
          <w:szCs w:val="22"/>
        </w:rPr>
        <w:t xml:space="preserve"> и</w:t>
      </w:r>
      <w:r w:rsidRPr="00727403">
        <w:rPr>
          <w:sz w:val="22"/>
          <w:szCs w:val="22"/>
        </w:rPr>
        <w:t xml:space="preserve"> Технические условия от Арендодателя на подключение инженерных систем.</w:t>
      </w:r>
      <w:r w:rsidR="006B15EC" w:rsidRPr="00727403">
        <w:rPr>
          <w:sz w:val="22"/>
          <w:szCs w:val="22"/>
        </w:rPr>
        <w:t xml:space="preserve"> Дизайн-проект в формате DWG предоставляется Заказчиком по запросу Исполнителя.</w:t>
      </w:r>
    </w:p>
    <w:p w14:paraId="2B5341F9" w14:textId="0A7DF075" w:rsidR="00A47F72" w:rsidRPr="00727403" w:rsidRDefault="00031BE0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2.2</w:t>
      </w:r>
      <w:r w:rsidR="00A47F72" w:rsidRPr="00727403">
        <w:rPr>
          <w:sz w:val="22"/>
          <w:szCs w:val="22"/>
        </w:rPr>
        <w:t>.</w:t>
      </w:r>
      <w:r w:rsidR="00F428D2" w:rsidRPr="00727403">
        <w:rPr>
          <w:sz w:val="22"/>
          <w:szCs w:val="22"/>
        </w:rPr>
        <w:t xml:space="preserve"> </w:t>
      </w:r>
      <w:r w:rsidR="00A47F72" w:rsidRPr="00727403">
        <w:rPr>
          <w:sz w:val="22"/>
          <w:szCs w:val="22"/>
        </w:rPr>
        <w:t>Ответственность за достоверность и точность исходных данных, содержащихся в предостав</w:t>
      </w:r>
      <w:r w:rsidRPr="00727403">
        <w:rPr>
          <w:sz w:val="22"/>
          <w:szCs w:val="22"/>
        </w:rPr>
        <w:t xml:space="preserve">ленных </w:t>
      </w:r>
      <w:r w:rsidR="00783A1D" w:rsidRPr="00727403">
        <w:rPr>
          <w:sz w:val="22"/>
          <w:szCs w:val="22"/>
        </w:rPr>
        <w:t>документах, лежит</w:t>
      </w:r>
      <w:r w:rsidR="00A47F72" w:rsidRPr="00727403">
        <w:rPr>
          <w:sz w:val="22"/>
          <w:szCs w:val="22"/>
        </w:rPr>
        <w:t xml:space="preserve"> на Заказчике.</w:t>
      </w:r>
    </w:p>
    <w:p w14:paraId="3416AA3A" w14:textId="19046B1F" w:rsidR="00A47F72" w:rsidRPr="00727403" w:rsidRDefault="00031BE0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lastRenderedPageBreak/>
        <w:t>2.3</w:t>
      </w:r>
      <w:r w:rsidR="00A47F72" w:rsidRPr="00727403">
        <w:rPr>
          <w:sz w:val="22"/>
          <w:szCs w:val="22"/>
        </w:rPr>
        <w:t>.</w:t>
      </w:r>
      <w:r w:rsidR="005664CE" w:rsidRPr="00727403">
        <w:rPr>
          <w:sz w:val="22"/>
          <w:szCs w:val="22"/>
        </w:rPr>
        <w:t xml:space="preserve"> Техническое задание является неотъемлемой частью Договора, обязательной для исполнения Сторонами.</w:t>
      </w:r>
    </w:p>
    <w:p w14:paraId="648D3275" w14:textId="77777777" w:rsidR="005664CE" w:rsidRPr="00727403" w:rsidRDefault="00031BE0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2.4</w:t>
      </w:r>
      <w:r w:rsidR="00A47F72" w:rsidRPr="00727403">
        <w:rPr>
          <w:sz w:val="22"/>
          <w:szCs w:val="22"/>
        </w:rPr>
        <w:t>.</w:t>
      </w:r>
      <w:r w:rsidR="005664CE" w:rsidRPr="00727403">
        <w:rPr>
          <w:sz w:val="22"/>
          <w:szCs w:val="22"/>
        </w:rPr>
        <w:t xml:space="preserve"> Заказчик вправе вносить изменения в Техническое задание только на основании дополнительного соглашения, в котором </w:t>
      </w:r>
      <w:r w:rsidR="00783A1D" w:rsidRPr="00727403">
        <w:rPr>
          <w:sz w:val="22"/>
          <w:szCs w:val="22"/>
        </w:rPr>
        <w:t>Сторонами также</w:t>
      </w:r>
      <w:r w:rsidR="005664CE" w:rsidRPr="00727403">
        <w:rPr>
          <w:sz w:val="22"/>
          <w:szCs w:val="22"/>
        </w:rPr>
        <w:t xml:space="preserve"> устанавливаются сроки выполнения работ, необходимые для внесения изменений в проект.</w:t>
      </w:r>
    </w:p>
    <w:p w14:paraId="4D127725" w14:textId="6B95F0F5" w:rsidR="00D21C90" w:rsidRPr="00727403" w:rsidRDefault="00D21C90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2.5. В любое время в ходе исполнения работ по настоящему договору Исполнитель вправе запросить необходимую для выполнения работ дополнительную информацию.</w:t>
      </w:r>
    </w:p>
    <w:p w14:paraId="7A4CF168" w14:textId="77777777" w:rsidR="00542EDD" w:rsidRPr="00727403" w:rsidRDefault="00542EDD" w:rsidP="001C72C4">
      <w:pPr>
        <w:ind w:firstLine="360"/>
        <w:jc w:val="both"/>
        <w:rPr>
          <w:sz w:val="22"/>
          <w:szCs w:val="22"/>
        </w:rPr>
      </w:pPr>
    </w:p>
    <w:p w14:paraId="74D62C92" w14:textId="73CCD97C" w:rsidR="00A47F72" w:rsidRPr="004C1A99" w:rsidRDefault="00A47F72" w:rsidP="004E0E9C">
      <w:pPr>
        <w:pStyle w:val="2"/>
      </w:pPr>
      <w:r w:rsidRPr="004C1A99">
        <w:t>ОБЯЗАТЕЛЬСТВА СТОРОН</w:t>
      </w:r>
    </w:p>
    <w:p w14:paraId="3F45CCC1" w14:textId="77777777" w:rsidR="00737E5A" w:rsidRPr="00727403" w:rsidRDefault="00737E5A" w:rsidP="00737E5A">
      <w:pPr>
        <w:pStyle w:val="a0"/>
        <w:rPr>
          <w:b/>
          <w:sz w:val="22"/>
          <w:szCs w:val="22"/>
        </w:rPr>
      </w:pPr>
    </w:p>
    <w:p w14:paraId="5778DEBD" w14:textId="77777777" w:rsidR="00A47F72" w:rsidRPr="00727403" w:rsidRDefault="00793177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 xml:space="preserve">3.1. </w:t>
      </w:r>
      <w:r w:rsidR="00A47F72" w:rsidRPr="00727403">
        <w:rPr>
          <w:sz w:val="22"/>
          <w:szCs w:val="22"/>
        </w:rPr>
        <w:t>Обязанности Исполнителя:</w:t>
      </w:r>
    </w:p>
    <w:p w14:paraId="5305E2AF" w14:textId="25D84F84" w:rsidR="00A47F72" w:rsidRPr="00727403" w:rsidRDefault="000E5670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3.1</w:t>
      </w:r>
      <w:r w:rsidR="002F7766" w:rsidRPr="00727403">
        <w:rPr>
          <w:sz w:val="22"/>
          <w:szCs w:val="22"/>
        </w:rPr>
        <w:t>.</w:t>
      </w:r>
      <w:r w:rsidR="00793177" w:rsidRPr="00727403">
        <w:rPr>
          <w:sz w:val="22"/>
          <w:szCs w:val="22"/>
        </w:rPr>
        <w:t>1.</w:t>
      </w:r>
      <w:r w:rsidR="002F7766" w:rsidRPr="00727403">
        <w:rPr>
          <w:sz w:val="22"/>
          <w:szCs w:val="22"/>
        </w:rPr>
        <w:t xml:space="preserve"> </w:t>
      </w:r>
      <w:r w:rsidR="00C0129F" w:rsidRPr="00727403">
        <w:rPr>
          <w:sz w:val="22"/>
          <w:szCs w:val="22"/>
        </w:rPr>
        <w:t>Исполнитель</w:t>
      </w:r>
      <w:r w:rsidR="00A47F72" w:rsidRPr="00727403">
        <w:rPr>
          <w:sz w:val="22"/>
          <w:szCs w:val="22"/>
        </w:rPr>
        <w:t xml:space="preserve"> обязан уведомлять Заказчика, посредством</w:t>
      </w:r>
      <w:r w:rsidR="005664CE" w:rsidRPr="00727403">
        <w:rPr>
          <w:sz w:val="22"/>
          <w:szCs w:val="22"/>
        </w:rPr>
        <w:t>, электронной</w:t>
      </w:r>
      <w:r w:rsidR="00A47F72" w:rsidRPr="00727403">
        <w:rPr>
          <w:sz w:val="22"/>
          <w:szCs w:val="22"/>
        </w:rPr>
        <w:t xml:space="preserve"> или телефонной связи </w:t>
      </w:r>
      <w:r w:rsidR="005664CE" w:rsidRPr="00727403">
        <w:rPr>
          <w:sz w:val="22"/>
          <w:szCs w:val="22"/>
        </w:rPr>
        <w:t xml:space="preserve">о необходимости </w:t>
      </w:r>
      <w:r w:rsidR="00783A1D" w:rsidRPr="00727403">
        <w:rPr>
          <w:sz w:val="22"/>
          <w:szCs w:val="22"/>
        </w:rPr>
        <w:t>приемки разработанной</w:t>
      </w:r>
      <w:r w:rsidR="005664CE" w:rsidRPr="00727403">
        <w:rPr>
          <w:sz w:val="22"/>
          <w:szCs w:val="22"/>
        </w:rPr>
        <w:t xml:space="preserve"> документации.</w:t>
      </w:r>
    </w:p>
    <w:p w14:paraId="23D62E3D" w14:textId="77777777" w:rsidR="00A47F72" w:rsidRPr="00727403" w:rsidRDefault="002F7766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3.</w:t>
      </w:r>
      <w:r w:rsidR="00793177" w:rsidRPr="00727403">
        <w:rPr>
          <w:sz w:val="22"/>
          <w:szCs w:val="22"/>
        </w:rPr>
        <w:t>1.2</w:t>
      </w:r>
      <w:r w:rsidR="00A47F72" w:rsidRPr="00727403">
        <w:rPr>
          <w:sz w:val="22"/>
          <w:szCs w:val="22"/>
        </w:rPr>
        <w:t>.</w:t>
      </w:r>
      <w:r w:rsidRPr="00727403">
        <w:rPr>
          <w:sz w:val="22"/>
          <w:szCs w:val="22"/>
        </w:rPr>
        <w:t xml:space="preserve"> </w:t>
      </w:r>
      <w:r w:rsidR="00C0129F" w:rsidRPr="00727403">
        <w:rPr>
          <w:sz w:val="22"/>
          <w:szCs w:val="22"/>
        </w:rPr>
        <w:t>Исполнитель</w:t>
      </w:r>
      <w:r w:rsidR="00A47F72" w:rsidRPr="00727403">
        <w:rPr>
          <w:sz w:val="22"/>
          <w:szCs w:val="22"/>
        </w:rPr>
        <w:t xml:space="preserve"> обязан не передавать третьим лицам права на любое использование какой</w:t>
      </w:r>
      <w:r w:rsidR="004A6C5E" w:rsidRPr="00727403">
        <w:rPr>
          <w:sz w:val="22"/>
          <w:szCs w:val="22"/>
        </w:rPr>
        <w:t>-</w:t>
      </w:r>
      <w:r w:rsidR="00A47F72" w:rsidRPr="00727403">
        <w:rPr>
          <w:sz w:val="22"/>
          <w:szCs w:val="22"/>
        </w:rPr>
        <w:t>либо части проектной документации или всего проекта в целом (включая дизайн проект).</w:t>
      </w:r>
    </w:p>
    <w:p w14:paraId="6AB8ABC1" w14:textId="0DA06A19" w:rsidR="00283AD2" w:rsidRPr="00727403" w:rsidRDefault="00E17C47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3.</w:t>
      </w:r>
      <w:r w:rsidR="00793177" w:rsidRPr="00727403">
        <w:rPr>
          <w:sz w:val="22"/>
          <w:szCs w:val="22"/>
        </w:rPr>
        <w:t>1.3</w:t>
      </w:r>
      <w:r w:rsidR="00283AD2" w:rsidRPr="00727403">
        <w:rPr>
          <w:sz w:val="22"/>
          <w:szCs w:val="22"/>
        </w:rPr>
        <w:t>.</w:t>
      </w:r>
      <w:r w:rsidRPr="00727403">
        <w:rPr>
          <w:sz w:val="22"/>
          <w:szCs w:val="22"/>
        </w:rPr>
        <w:t xml:space="preserve"> </w:t>
      </w:r>
      <w:r w:rsidR="00C0129F" w:rsidRPr="00727403">
        <w:rPr>
          <w:sz w:val="22"/>
          <w:szCs w:val="22"/>
        </w:rPr>
        <w:t>Исполнитель</w:t>
      </w:r>
      <w:r w:rsidR="005664CE" w:rsidRPr="00727403">
        <w:rPr>
          <w:sz w:val="22"/>
          <w:szCs w:val="22"/>
        </w:rPr>
        <w:t xml:space="preserve"> обязан устранять замечания Заказч</w:t>
      </w:r>
      <w:r w:rsidR="00A84B25" w:rsidRPr="00727403">
        <w:rPr>
          <w:sz w:val="22"/>
          <w:szCs w:val="22"/>
        </w:rPr>
        <w:t>ика и согласующих организаций в срок, который не может быть менее чем 3 (Три) рабочих дня</w:t>
      </w:r>
      <w:r w:rsidR="005664CE" w:rsidRPr="00727403">
        <w:rPr>
          <w:sz w:val="22"/>
          <w:szCs w:val="22"/>
        </w:rPr>
        <w:t>.</w:t>
      </w:r>
    </w:p>
    <w:p w14:paraId="49A203E6" w14:textId="5773E346" w:rsidR="00CC6CB6" w:rsidRPr="00727403" w:rsidRDefault="00CC6CB6" w:rsidP="00CC6CB6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3.1.4</w:t>
      </w:r>
      <w:r w:rsidR="00783A1D" w:rsidRPr="00727403">
        <w:rPr>
          <w:sz w:val="22"/>
          <w:szCs w:val="22"/>
        </w:rPr>
        <w:t>.</w:t>
      </w:r>
      <w:r w:rsidRPr="00727403">
        <w:rPr>
          <w:sz w:val="22"/>
          <w:szCs w:val="22"/>
        </w:rPr>
        <w:t xml:space="preserve"> В случае предоставления неполного технического задания, Исполнитель обязан проинформировать об этом Заказчика. Если данные после этого не будут предоставлены в течение</w:t>
      </w:r>
      <w:r w:rsidR="008E2E4A" w:rsidRPr="00727403">
        <w:rPr>
          <w:sz w:val="22"/>
          <w:szCs w:val="22"/>
        </w:rPr>
        <w:t xml:space="preserve"> 3</w:t>
      </w:r>
      <w:r w:rsidRPr="00727403">
        <w:rPr>
          <w:sz w:val="22"/>
          <w:szCs w:val="22"/>
        </w:rPr>
        <w:t xml:space="preserve"> </w:t>
      </w:r>
      <w:r w:rsidR="008E2E4A" w:rsidRPr="00727403">
        <w:rPr>
          <w:sz w:val="22"/>
          <w:szCs w:val="22"/>
        </w:rPr>
        <w:t>(</w:t>
      </w:r>
      <w:r w:rsidRPr="00727403">
        <w:rPr>
          <w:sz w:val="22"/>
          <w:szCs w:val="22"/>
        </w:rPr>
        <w:t>трех</w:t>
      </w:r>
      <w:r w:rsidR="008E2E4A" w:rsidRPr="00727403">
        <w:rPr>
          <w:sz w:val="22"/>
          <w:szCs w:val="22"/>
        </w:rPr>
        <w:t>)</w:t>
      </w:r>
      <w:r w:rsidRPr="00727403">
        <w:rPr>
          <w:sz w:val="22"/>
          <w:szCs w:val="22"/>
        </w:rPr>
        <w:t xml:space="preserve"> рабочих дней, </w:t>
      </w:r>
      <w:r w:rsidR="00006335" w:rsidRPr="00727403">
        <w:rPr>
          <w:sz w:val="22"/>
          <w:szCs w:val="22"/>
        </w:rPr>
        <w:t>И</w:t>
      </w:r>
      <w:r w:rsidRPr="00727403">
        <w:rPr>
          <w:sz w:val="22"/>
          <w:szCs w:val="22"/>
        </w:rPr>
        <w:t xml:space="preserve">сполнитель вправе использовать </w:t>
      </w:r>
      <w:r w:rsidR="00783A1D" w:rsidRPr="00727403">
        <w:rPr>
          <w:sz w:val="22"/>
          <w:szCs w:val="22"/>
        </w:rPr>
        <w:t>техническое решение,</w:t>
      </w:r>
      <w:r w:rsidRPr="00727403">
        <w:rPr>
          <w:sz w:val="22"/>
          <w:szCs w:val="22"/>
        </w:rPr>
        <w:t xml:space="preserve"> которое считает наиболее предпочтительным, при этом оно автоматически счи</w:t>
      </w:r>
      <w:r w:rsidR="00006335" w:rsidRPr="00727403">
        <w:rPr>
          <w:sz w:val="22"/>
          <w:szCs w:val="22"/>
        </w:rPr>
        <w:t>тается согласованным Заказчиком.</w:t>
      </w:r>
    </w:p>
    <w:p w14:paraId="5F36254D" w14:textId="290D6F45" w:rsidR="00743B4F" w:rsidRPr="00727403" w:rsidRDefault="00743B4F" w:rsidP="00CC6CB6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3.1.5.</w:t>
      </w:r>
      <w:r w:rsidRPr="00727403">
        <w:rPr>
          <w:sz w:val="22"/>
          <w:szCs w:val="22"/>
        </w:rPr>
        <w:tab/>
        <w:t>Обеспечить Заказчику возможность связи (посредством электронной почты или телефона) по любым вопросам, связанным с исполнением работ по настоящему договору - в рабочее время: по будням (за исключением праздников), с 10:00 до 18:00</w:t>
      </w:r>
      <w:r w:rsidR="0048464F" w:rsidRPr="00727403">
        <w:rPr>
          <w:sz w:val="22"/>
          <w:szCs w:val="22"/>
        </w:rPr>
        <w:t xml:space="preserve"> по Московскому времени</w:t>
      </w:r>
      <w:r w:rsidRPr="00727403">
        <w:rPr>
          <w:sz w:val="22"/>
          <w:szCs w:val="22"/>
        </w:rPr>
        <w:t>. В иное время Исполнитель вправе не выходить на связь с Заказчиком.</w:t>
      </w:r>
    </w:p>
    <w:p w14:paraId="677C60E6" w14:textId="481BCBF0" w:rsidR="00283AD2" w:rsidRPr="00727403" w:rsidRDefault="00A47F72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3.2.</w:t>
      </w:r>
      <w:r w:rsidR="00783A1D" w:rsidRPr="00727403">
        <w:rPr>
          <w:sz w:val="22"/>
          <w:szCs w:val="22"/>
        </w:rPr>
        <w:t xml:space="preserve"> </w:t>
      </w:r>
      <w:r w:rsidRPr="00727403">
        <w:rPr>
          <w:sz w:val="22"/>
          <w:szCs w:val="22"/>
        </w:rPr>
        <w:t>Обязательства Заказчика:</w:t>
      </w:r>
    </w:p>
    <w:p w14:paraId="299E494C" w14:textId="1EB2A915" w:rsidR="00A47F72" w:rsidRPr="00727403" w:rsidRDefault="00A47F72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3.2.1.</w:t>
      </w:r>
      <w:r w:rsidR="00793177" w:rsidRPr="00727403">
        <w:rPr>
          <w:sz w:val="22"/>
          <w:szCs w:val="22"/>
        </w:rPr>
        <w:t xml:space="preserve"> </w:t>
      </w:r>
      <w:r w:rsidRPr="00727403">
        <w:rPr>
          <w:sz w:val="22"/>
          <w:szCs w:val="22"/>
        </w:rPr>
        <w:t>Заказчик обязан предоставить Исполнителю исходную документац</w:t>
      </w:r>
      <w:r w:rsidR="002F7766" w:rsidRPr="00727403">
        <w:rPr>
          <w:sz w:val="22"/>
          <w:szCs w:val="22"/>
        </w:rPr>
        <w:t>ию в соответствии с п.2.1.</w:t>
      </w:r>
      <w:r w:rsidR="00783A1D" w:rsidRPr="00727403">
        <w:rPr>
          <w:sz w:val="22"/>
          <w:szCs w:val="22"/>
        </w:rPr>
        <w:t xml:space="preserve"> </w:t>
      </w:r>
      <w:r w:rsidRPr="00727403">
        <w:rPr>
          <w:sz w:val="22"/>
          <w:szCs w:val="22"/>
        </w:rPr>
        <w:t xml:space="preserve">настоящего </w:t>
      </w:r>
      <w:r w:rsidR="00A206FA" w:rsidRPr="00727403">
        <w:rPr>
          <w:sz w:val="22"/>
          <w:szCs w:val="22"/>
        </w:rPr>
        <w:t>Д</w:t>
      </w:r>
      <w:r w:rsidRPr="00727403">
        <w:rPr>
          <w:sz w:val="22"/>
          <w:szCs w:val="22"/>
        </w:rPr>
        <w:t>оговора</w:t>
      </w:r>
      <w:r w:rsidR="008C4B71" w:rsidRPr="00727403">
        <w:rPr>
          <w:sz w:val="22"/>
          <w:szCs w:val="22"/>
        </w:rPr>
        <w:t>.</w:t>
      </w:r>
    </w:p>
    <w:p w14:paraId="0A99D94D" w14:textId="02EFB220" w:rsidR="00A47F72" w:rsidRPr="00727403" w:rsidRDefault="00A47F72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3.2.</w:t>
      </w:r>
      <w:r w:rsidR="00F1358C" w:rsidRPr="00727403">
        <w:rPr>
          <w:sz w:val="22"/>
          <w:szCs w:val="22"/>
        </w:rPr>
        <w:t>2</w:t>
      </w:r>
      <w:r w:rsidRPr="00727403">
        <w:rPr>
          <w:sz w:val="22"/>
          <w:szCs w:val="22"/>
        </w:rPr>
        <w:t>.</w:t>
      </w:r>
      <w:r w:rsidR="00793177" w:rsidRPr="00727403">
        <w:rPr>
          <w:sz w:val="22"/>
          <w:szCs w:val="22"/>
        </w:rPr>
        <w:t xml:space="preserve"> </w:t>
      </w:r>
      <w:r w:rsidR="008C4B71" w:rsidRPr="00727403">
        <w:rPr>
          <w:sz w:val="22"/>
          <w:szCs w:val="22"/>
        </w:rPr>
        <w:t xml:space="preserve">Заказчик обязан оплатить работы Исполнителя в размере и сроки, предусмотренные настоящим </w:t>
      </w:r>
      <w:r w:rsidR="00006335" w:rsidRPr="00727403">
        <w:rPr>
          <w:sz w:val="22"/>
          <w:szCs w:val="22"/>
        </w:rPr>
        <w:t>Д</w:t>
      </w:r>
      <w:r w:rsidR="008C4B71" w:rsidRPr="00727403">
        <w:rPr>
          <w:sz w:val="22"/>
          <w:szCs w:val="22"/>
        </w:rPr>
        <w:t>оговором</w:t>
      </w:r>
    </w:p>
    <w:p w14:paraId="4B320B41" w14:textId="14963BCF" w:rsidR="002F7766" w:rsidRPr="00727403" w:rsidRDefault="00A47F72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3.2.</w:t>
      </w:r>
      <w:r w:rsidR="00F1358C" w:rsidRPr="00727403">
        <w:rPr>
          <w:sz w:val="22"/>
          <w:szCs w:val="22"/>
        </w:rPr>
        <w:t>3</w:t>
      </w:r>
      <w:r w:rsidRPr="00727403">
        <w:rPr>
          <w:sz w:val="22"/>
          <w:szCs w:val="22"/>
        </w:rPr>
        <w:t>.</w:t>
      </w:r>
      <w:r w:rsidR="00793177" w:rsidRPr="00727403">
        <w:rPr>
          <w:sz w:val="22"/>
          <w:szCs w:val="22"/>
        </w:rPr>
        <w:t xml:space="preserve"> </w:t>
      </w:r>
      <w:r w:rsidR="008C4B71" w:rsidRPr="00727403">
        <w:rPr>
          <w:sz w:val="22"/>
          <w:szCs w:val="22"/>
        </w:rPr>
        <w:t xml:space="preserve">Заказчик обязан принять </w:t>
      </w:r>
      <w:r w:rsidR="00416DCC" w:rsidRPr="00727403">
        <w:rPr>
          <w:sz w:val="22"/>
          <w:szCs w:val="22"/>
        </w:rPr>
        <w:t xml:space="preserve">и утвердить </w:t>
      </w:r>
      <w:r w:rsidR="008C4B71" w:rsidRPr="00727403">
        <w:rPr>
          <w:sz w:val="22"/>
          <w:szCs w:val="22"/>
        </w:rPr>
        <w:t>разработанную проектную документацию</w:t>
      </w:r>
      <w:r w:rsidRPr="00727403">
        <w:rPr>
          <w:sz w:val="22"/>
          <w:szCs w:val="22"/>
        </w:rPr>
        <w:t xml:space="preserve"> в течени</w:t>
      </w:r>
      <w:r w:rsidR="00623BA3" w:rsidRPr="00727403">
        <w:rPr>
          <w:sz w:val="22"/>
          <w:szCs w:val="22"/>
        </w:rPr>
        <w:t>е</w:t>
      </w:r>
      <w:r w:rsidRPr="00727403">
        <w:rPr>
          <w:sz w:val="22"/>
          <w:szCs w:val="22"/>
        </w:rPr>
        <w:t xml:space="preserve"> </w:t>
      </w:r>
      <w:r w:rsidR="00F04EB3" w:rsidRPr="00727403">
        <w:rPr>
          <w:sz w:val="22"/>
          <w:szCs w:val="22"/>
        </w:rPr>
        <w:t>3</w:t>
      </w:r>
      <w:r w:rsidRPr="00727403">
        <w:rPr>
          <w:sz w:val="22"/>
          <w:szCs w:val="22"/>
        </w:rPr>
        <w:t>-х (</w:t>
      </w:r>
      <w:r w:rsidR="00F04EB3" w:rsidRPr="00727403">
        <w:rPr>
          <w:sz w:val="22"/>
          <w:szCs w:val="22"/>
        </w:rPr>
        <w:t>трех</w:t>
      </w:r>
      <w:r w:rsidRPr="00727403">
        <w:rPr>
          <w:sz w:val="22"/>
          <w:szCs w:val="22"/>
        </w:rPr>
        <w:t xml:space="preserve">) </w:t>
      </w:r>
      <w:r w:rsidR="00F42F52" w:rsidRPr="00727403">
        <w:rPr>
          <w:sz w:val="22"/>
          <w:szCs w:val="22"/>
        </w:rPr>
        <w:t>рабочих</w:t>
      </w:r>
      <w:r w:rsidRPr="00727403">
        <w:rPr>
          <w:sz w:val="22"/>
          <w:szCs w:val="22"/>
        </w:rPr>
        <w:t xml:space="preserve"> дней, с момента </w:t>
      </w:r>
      <w:r w:rsidR="008C4B71" w:rsidRPr="00727403">
        <w:rPr>
          <w:sz w:val="22"/>
          <w:szCs w:val="22"/>
        </w:rPr>
        <w:t>передачи Исполнителем разработанной</w:t>
      </w:r>
      <w:r w:rsidRPr="00727403">
        <w:rPr>
          <w:sz w:val="22"/>
          <w:szCs w:val="22"/>
        </w:rPr>
        <w:t xml:space="preserve"> </w:t>
      </w:r>
      <w:r w:rsidR="008C4B71" w:rsidRPr="00727403">
        <w:rPr>
          <w:sz w:val="22"/>
          <w:szCs w:val="22"/>
        </w:rPr>
        <w:t>документации</w:t>
      </w:r>
      <w:r w:rsidRPr="00727403">
        <w:rPr>
          <w:sz w:val="22"/>
          <w:szCs w:val="22"/>
        </w:rPr>
        <w:t xml:space="preserve">, </w:t>
      </w:r>
      <w:r w:rsidR="008C4B71" w:rsidRPr="00727403">
        <w:rPr>
          <w:sz w:val="22"/>
          <w:szCs w:val="22"/>
        </w:rPr>
        <w:t xml:space="preserve">либо в указанный срок предоставить письменный мотивированный отказ от приемки разработанной документации с указанием </w:t>
      </w:r>
      <w:r w:rsidR="00A41D57">
        <w:rPr>
          <w:sz w:val="22"/>
          <w:szCs w:val="22"/>
        </w:rPr>
        <w:t xml:space="preserve">недостатков и </w:t>
      </w:r>
      <w:r w:rsidR="008C4B71" w:rsidRPr="00727403">
        <w:rPr>
          <w:sz w:val="22"/>
          <w:szCs w:val="22"/>
        </w:rPr>
        <w:t>сроков их устранения.</w:t>
      </w:r>
      <w:r w:rsidR="00B31CE0" w:rsidRPr="00727403">
        <w:rPr>
          <w:sz w:val="22"/>
          <w:szCs w:val="22"/>
        </w:rPr>
        <w:t xml:space="preserve"> </w:t>
      </w:r>
      <w:r w:rsidR="00064FBC" w:rsidRPr="00727403">
        <w:rPr>
          <w:sz w:val="22"/>
          <w:szCs w:val="22"/>
        </w:rPr>
        <w:t>В случае отсутствия ко</w:t>
      </w:r>
      <w:r w:rsidR="00F04EB3" w:rsidRPr="00727403">
        <w:rPr>
          <w:sz w:val="22"/>
          <w:szCs w:val="22"/>
        </w:rPr>
        <w:t>м</w:t>
      </w:r>
      <w:r w:rsidR="00064FBC" w:rsidRPr="00727403">
        <w:rPr>
          <w:sz w:val="22"/>
          <w:szCs w:val="22"/>
        </w:rPr>
        <w:t>мента</w:t>
      </w:r>
      <w:r w:rsidR="00B31CE0" w:rsidRPr="00727403">
        <w:rPr>
          <w:sz w:val="22"/>
          <w:szCs w:val="22"/>
        </w:rPr>
        <w:t>риев со стор</w:t>
      </w:r>
      <w:r w:rsidR="00F04EB3" w:rsidRPr="00727403">
        <w:rPr>
          <w:sz w:val="22"/>
          <w:szCs w:val="22"/>
        </w:rPr>
        <w:t>о</w:t>
      </w:r>
      <w:r w:rsidR="00B31CE0" w:rsidRPr="00727403">
        <w:rPr>
          <w:sz w:val="22"/>
          <w:szCs w:val="22"/>
        </w:rPr>
        <w:t xml:space="preserve">ны </w:t>
      </w:r>
      <w:r w:rsidR="00B84B37" w:rsidRPr="00727403">
        <w:rPr>
          <w:sz w:val="22"/>
          <w:szCs w:val="22"/>
        </w:rPr>
        <w:t>З</w:t>
      </w:r>
      <w:r w:rsidR="00B31CE0" w:rsidRPr="00727403">
        <w:rPr>
          <w:sz w:val="22"/>
          <w:szCs w:val="22"/>
        </w:rPr>
        <w:t xml:space="preserve">аказчика в установленный срок, документация считается согласованной. </w:t>
      </w:r>
    </w:p>
    <w:p w14:paraId="59E6A3DD" w14:textId="6753F1E7" w:rsidR="008C4B71" w:rsidRPr="00727403" w:rsidRDefault="008C4B71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3.2.</w:t>
      </w:r>
      <w:r w:rsidR="00F1358C" w:rsidRPr="00727403">
        <w:rPr>
          <w:sz w:val="22"/>
          <w:szCs w:val="22"/>
        </w:rPr>
        <w:t>4</w:t>
      </w:r>
      <w:r w:rsidRPr="00727403">
        <w:rPr>
          <w:sz w:val="22"/>
          <w:szCs w:val="22"/>
        </w:rPr>
        <w:t xml:space="preserve">. В случае если </w:t>
      </w:r>
      <w:r w:rsidR="00C0129F" w:rsidRPr="00727403">
        <w:rPr>
          <w:sz w:val="22"/>
          <w:szCs w:val="22"/>
        </w:rPr>
        <w:t>Исполнитель</w:t>
      </w:r>
      <w:r w:rsidRPr="00727403">
        <w:rPr>
          <w:sz w:val="22"/>
          <w:szCs w:val="22"/>
        </w:rPr>
        <w:t xml:space="preserve"> не устранил выявленные недостатки в сроки, </w:t>
      </w:r>
      <w:r w:rsidR="00F04EB3" w:rsidRPr="00727403">
        <w:rPr>
          <w:sz w:val="22"/>
          <w:szCs w:val="22"/>
        </w:rPr>
        <w:t>превышающие</w:t>
      </w:r>
      <w:r w:rsidR="00722A45" w:rsidRPr="00727403">
        <w:rPr>
          <w:sz w:val="22"/>
          <w:szCs w:val="22"/>
        </w:rPr>
        <w:t xml:space="preserve"> 10 (</w:t>
      </w:r>
      <w:r w:rsidR="00F04EB3" w:rsidRPr="00727403">
        <w:rPr>
          <w:sz w:val="22"/>
          <w:szCs w:val="22"/>
        </w:rPr>
        <w:t>Десять</w:t>
      </w:r>
      <w:r w:rsidR="00722A45" w:rsidRPr="00727403">
        <w:rPr>
          <w:sz w:val="22"/>
          <w:szCs w:val="22"/>
        </w:rPr>
        <w:t>) рабочих дней</w:t>
      </w:r>
      <w:r w:rsidRPr="00727403">
        <w:rPr>
          <w:sz w:val="22"/>
          <w:szCs w:val="22"/>
        </w:rPr>
        <w:t>, то Заказчик вправе привлечь третьих лиц для устранения выявленных недостатков; понесенные Заказчиком расходы на устранение недостатков возмещаются за счет Исполнителя.</w:t>
      </w:r>
    </w:p>
    <w:p w14:paraId="00293AAB" w14:textId="04BCD08B" w:rsidR="00416DCC" w:rsidRPr="00727403" w:rsidRDefault="00416DCC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3.2.</w:t>
      </w:r>
      <w:r w:rsidR="00F1358C" w:rsidRPr="00727403">
        <w:rPr>
          <w:sz w:val="22"/>
          <w:szCs w:val="22"/>
        </w:rPr>
        <w:t>5</w:t>
      </w:r>
      <w:r w:rsidRPr="00727403">
        <w:rPr>
          <w:sz w:val="22"/>
          <w:szCs w:val="22"/>
        </w:rPr>
        <w:t xml:space="preserve">. По окончанию работ Заказчик обязан подписать Акт </w:t>
      </w:r>
      <w:r w:rsidR="00A018E2" w:rsidRPr="00727403">
        <w:rPr>
          <w:sz w:val="22"/>
          <w:szCs w:val="22"/>
        </w:rPr>
        <w:t xml:space="preserve">приемки </w:t>
      </w:r>
      <w:r w:rsidRPr="00727403">
        <w:rPr>
          <w:sz w:val="22"/>
          <w:szCs w:val="22"/>
        </w:rPr>
        <w:t>выполненных работ</w:t>
      </w:r>
      <w:r w:rsidR="004C1A99" w:rsidRPr="004C1A99">
        <w:rPr>
          <w:bCs/>
          <w:sz w:val="22"/>
          <w:szCs w:val="22"/>
        </w:rPr>
        <w:t>/</w:t>
      </w:r>
      <w:r w:rsidR="004C1A99">
        <w:rPr>
          <w:bCs/>
          <w:sz w:val="22"/>
          <w:szCs w:val="22"/>
        </w:rPr>
        <w:t>УПД</w:t>
      </w:r>
      <w:r w:rsidRPr="00727403">
        <w:rPr>
          <w:sz w:val="22"/>
          <w:szCs w:val="22"/>
        </w:rPr>
        <w:t xml:space="preserve"> в течение 3 (Трех) рабочих дней с момента его получения.</w:t>
      </w:r>
    </w:p>
    <w:p w14:paraId="48BC5C61" w14:textId="3F90D625" w:rsidR="008C4B71" w:rsidRPr="00727403" w:rsidRDefault="008C4B71" w:rsidP="004C1A99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3.2.</w:t>
      </w:r>
      <w:r w:rsidR="00F1358C" w:rsidRPr="00727403">
        <w:rPr>
          <w:sz w:val="22"/>
          <w:szCs w:val="22"/>
        </w:rPr>
        <w:t>6</w:t>
      </w:r>
      <w:r w:rsidRPr="00727403">
        <w:rPr>
          <w:sz w:val="22"/>
          <w:szCs w:val="22"/>
        </w:rPr>
        <w:t>. В случае если в вышеуказанный срок (</w:t>
      </w:r>
      <w:r w:rsidR="00F04EB3" w:rsidRPr="00727403">
        <w:rPr>
          <w:sz w:val="22"/>
          <w:szCs w:val="22"/>
        </w:rPr>
        <w:t xml:space="preserve">3 </w:t>
      </w:r>
      <w:r w:rsidRPr="00727403">
        <w:rPr>
          <w:sz w:val="22"/>
          <w:szCs w:val="22"/>
        </w:rPr>
        <w:t xml:space="preserve">рабочих дня) с момента </w:t>
      </w:r>
      <w:r w:rsidR="00416DCC" w:rsidRPr="00727403">
        <w:rPr>
          <w:sz w:val="22"/>
          <w:szCs w:val="22"/>
        </w:rPr>
        <w:t>получения</w:t>
      </w:r>
      <w:r w:rsidRPr="00727403">
        <w:rPr>
          <w:sz w:val="22"/>
          <w:szCs w:val="22"/>
        </w:rPr>
        <w:t xml:space="preserve"> Заказчик</w:t>
      </w:r>
      <w:r w:rsidR="00416DCC" w:rsidRPr="00727403">
        <w:rPr>
          <w:sz w:val="22"/>
          <w:szCs w:val="22"/>
        </w:rPr>
        <w:t>ом</w:t>
      </w:r>
      <w:r w:rsidRPr="00727403">
        <w:rPr>
          <w:sz w:val="22"/>
          <w:szCs w:val="22"/>
        </w:rPr>
        <w:t xml:space="preserve"> </w:t>
      </w:r>
      <w:r w:rsidR="00416DCC" w:rsidRPr="00727403">
        <w:rPr>
          <w:sz w:val="22"/>
          <w:szCs w:val="22"/>
        </w:rPr>
        <w:t xml:space="preserve">Акта </w:t>
      </w:r>
      <w:r w:rsidR="00A018E2" w:rsidRPr="00727403">
        <w:rPr>
          <w:sz w:val="22"/>
          <w:szCs w:val="22"/>
        </w:rPr>
        <w:t xml:space="preserve">приемки </w:t>
      </w:r>
      <w:r w:rsidR="00416DCC" w:rsidRPr="00727403">
        <w:rPr>
          <w:sz w:val="22"/>
          <w:szCs w:val="22"/>
        </w:rPr>
        <w:t>выполненных работ</w:t>
      </w:r>
      <w:r w:rsidR="004C1A99" w:rsidRPr="004C1A99">
        <w:rPr>
          <w:bCs/>
          <w:sz w:val="22"/>
          <w:szCs w:val="22"/>
        </w:rPr>
        <w:t>/</w:t>
      </w:r>
      <w:proofErr w:type="gramStart"/>
      <w:r w:rsidR="004C1A99">
        <w:rPr>
          <w:bCs/>
          <w:sz w:val="22"/>
          <w:szCs w:val="22"/>
        </w:rPr>
        <w:t xml:space="preserve">УПД </w:t>
      </w:r>
      <w:r w:rsidRPr="00727403">
        <w:rPr>
          <w:sz w:val="22"/>
          <w:szCs w:val="22"/>
        </w:rPr>
        <w:t xml:space="preserve"> Заказчик</w:t>
      </w:r>
      <w:proofErr w:type="gramEnd"/>
      <w:r w:rsidRPr="00727403">
        <w:rPr>
          <w:sz w:val="22"/>
          <w:szCs w:val="22"/>
        </w:rPr>
        <w:t xml:space="preserve"> не подписал </w:t>
      </w:r>
      <w:r w:rsidR="00416DCC" w:rsidRPr="00727403">
        <w:rPr>
          <w:sz w:val="22"/>
          <w:szCs w:val="22"/>
        </w:rPr>
        <w:t>его</w:t>
      </w:r>
      <w:r w:rsidRPr="00727403">
        <w:rPr>
          <w:sz w:val="22"/>
          <w:szCs w:val="22"/>
        </w:rPr>
        <w:t>, либо не представил мотивированный отказ от его подписания, то работы считаются надлежаще выполненными Исполнителем на основании одностороннего акта, составленного Исполнителем.</w:t>
      </w:r>
      <w:r w:rsidR="004C1A99">
        <w:rPr>
          <w:sz w:val="22"/>
          <w:szCs w:val="22"/>
        </w:rPr>
        <w:t xml:space="preserve"> П</w:t>
      </w:r>
      <w:r w:rsidR="004C1A99" w:rsidRPr="004C1A99">
        <w:rPr>
          <w:sz w:val="22"/>
          <w:szCs w:val="22"/>
        </w:rPr>
        <w:t>ри этом отсутствие подписанного со стороны Заказчика УПД не лишает Исполнителя права учитывать реализацию в целях налогообложения на основании одностороннего УПД.</w:t>
      </w:r>
    </w:p>
    <w:p w14:paraId="7D30E029" w14:textId="61F71191" w:rsidR="008C4B71" w:rsidRPr="00727403" w:rsidRDefault="008C4B71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3.2.</w:t>
      </w:r>
      <w:r w:rsidR="00F1358C" w:rsidRPr="00727403">
        <w:rPr>
          <w:sz w:val="22"/>
          <w:szCs w:val="22"/>
        </w:rPr>
        <w:t>7</w:t>
      </w:r>
      <w:r w:rsidRPr="00727403">
        <w:rPr>
          <w:sz w:val="22"/>
          <w:szCs w:val="22"/>
        </w:rPr>
        <w:t xml:space="preserve">. </w:t>
      </w:r>
      <w:r w:rsidR="00262A0B" w:rsidRPr="00727403">
        <w:rPr>
          <w:sz w:val="22"/>
          <w:szCs w:val="22"/>
        </w:rPr>
        <w:t>В случае необходимости проведения дополнительных работ, Стороны подписывают дополнительное соглашение, с указанием дополнительных работ, стоимости, сроков их выполнения, оплата производится 100% предоплатой.</w:t>
      </w:r>
    </w:p>
    <w:p w14:paraId="571474D6" w14:textId="5DA0DB90" w:rsidR="00542EDD" w:rsidRPr="00727403" w:rsidRDefault="00743B4F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lastRenderedPageBreak/>
        <w:t>3.3. Обязательства Исполнителя по выполнению работ являются встречными по отношению к обязательствам Заказчика по оплате работ. Исполнитель вправе не приступать к работе по этапу, либо приостановить работы, если Заказчик</w:t>
      </w:r>
      <w:r w:rsidR="006B15EC" w:rsidRPr="00727403">
        <w:rPr>
          <w:sz w:val="22"/>
          <w:szCs w:val="22"/>
        </w:rPr>
        <w:t>ом</w:t>
      </w:r>
      <w:r w:rsidRPr="00727403">
        <w:rPr>
          <w:sz w:val="22"/>
          <w:szCs w:val="22"/>
        </w:rPr>
        <w:t xml:space="preserve"> нарушен порядок оплаты работ. Подобное рассматривается как задержка выполнения работ по вине Заказчика.</w:t>
      </w:r>
    </w:p>
    <w:p w14:paraId="020734E0" w14:textId="77777777" w:rsidR="009324EA" w:rsidRPr="00727403" w:rsidRDefault="009324EA" w:rsidP="00A25075">
      <w:pPr>
        <w:rPr>
          <w:b/>
          <w:sz w:val="22"/>
          <w:szCs w:val="22"/>
        </w:rPr>
      </w:pPr>
    </w:p>
    <w:p w14:paraId="69841870" w14:textId="05A08977" w:rsidR="001B0079" w:rsidRPr="004C1A99" w:rsidRDefault="00A47F72" w:rsidP="004E0E9C">
      <w:pPr>
        <w:pStyle w:val="2"/>
      </w:pPr>
      <w:r w:rsidRPr="004C1A99">
        <w:t>ЦЕНА ДОГОВОРА И ПОРЯДОК РАСЧЕТОВ</w:t>
      </w:r>
    </w:p>
    <w:p w14:paraId="1C79BEFC" w14:textId="77777777" w:rsidR="00737E5A" w:rsidRPr="00727403" w:rsidRDefault="00737E5A" w:rsidP="00737E5A">
      <w:pPr>
        <w:pStyle w:val="a0"/>
        <w:rPr>
          <w:b/>
          <w:sz w:val="22"/>
          <w:szCs w:val="22"/>
        </w:rPr>
      </w:pPr>
    </w:p>
    <w:p w14:paraId="0BAA8132" w14:textId="1B7C5DDC" w:rsidR="00A31E95" w:rsidRPr="00727403" w:rsidRDefault="00A31E95" w:rsidP="00274224">
      <w:pPr>
        <w:pStyle w:val="a0"/>
        <w:numPr>
          <w:ilvl w:val="0"/>
          <w:numId w:val="9"/>
        </w:numPr>
        <w:ind w:left="0" w:firstLine="426"/>
        <w:jc w:val="both"/>
        <w:rPr>
          <w:sz w:val="22"/>
          <w:szCs w:val="22"/>
        </w:rPr>
      </w:pPr>
      <w:r w:rsidRPr="00727403">
        <w:rPr>
          <w:sz w:val="22"/>
          <w:szCs w:val="22"/>
        </w:rPr>
        <w:t xml:space="preserve">Общая стоимость работ, указанных в п. 1.2. настоящего Договора составляет </w:t>
      </w:r>
      <w:r w:rsidR="00E52344" w:rsidRPr="00727403">
        <w:rPr>
          <w:sz w:val="22"/>
          <w:szCs w:val="22"/>
          <w:u w:val="single"/>
        </w:rPr>
        <w:t>{</w:t>
      </w:r>
      <w:r w:rsidR="00E52344" w:rsidRPr="00727403">
        <w:rPr>
          <w:sz w:val="22"/>
          <w:szCs w:val="22"/>
          <w:u w:val="single"/>
          <w:lang w:val="en-US"/>
        </w:rPr>
        <w:t>Price</w:t>
      </w:r>
      <w:r w:rsidR="00E52344" w:rsidRPr="00727403">
        <w:rPr>
          <w:sz w:val="22"/>
          <w:szCs w:val="22"/>
          <w:u w:val="single"/>
        </w:rPr>
        <w:t>}</w:t>
      </w:r>
      <w:r w:rsidR="00E52344" w:rsidRPr="00727403">
        <w:rPr>
          <w:sz w:val="22"/>
          <w:szCs w:val="22"/>
        </w:rPr>
        <w:t xml:space="preserve"> ({</w:t>
      </w:r>
      <w:proofErr w:type="spellStart"/>
      <w:r w:rsidR="00E52344" w:rsidRPr="00727403">
        <w:rPr>
          <w:sz w:val="22"/>
          <w:szCs w:val="22"/>
          <w:lang w:val="en-US"/>
        </w:rPr>
        <w:t>FullPrice</w:t>
      </w:r>
      <w:proofErr w:type="spellEnd"/>
      <w:r w:rsidR="00E52344" w:rsidRPr="00727403">
        <w:rPr>
          <w:sz w:val="22"/>
          <w:szCs w:val="22"/>
        </w:rPr>
        <w:t xml:space="preserve">}) рублей, </w:t>
      </w:r>
      <w:commentRangeStart w:id="6"/>
      <w:r w:rsidR="00E52344" w:rsidRPr="00727403">
        <w:rPr>
          <w:sz w:val="22"/>
          <w:szCs w:val="22"/>
        </w:rPr>
        <w:t>{</w:t>
      </w:r>
      <w:proofErr w:type="spellStart"/>
      <w:r w:rsidR="00E52344" w:rsidRPr="00727403">
        <w:rPr>
          <w:sz w:val="22"/>
          <w:szCs w:val="22"/>
          <w:lang w:val="en-US"/>
        </w:rPr>
        <w:t>NDSExist</w:t>
      </w:r>
      <w:proofErr w:type="spellEnd"/>
      <w:r w:rsidR="00E52344" w:rsidRPr="00727403">
        <w:rPr>
          <w:sz w:val="22"/>
          <w:szCs w:val="22"/>
        </w:rPr>
        <w:t>}{</w:t>
      </w:r>
      <w:proofErr w:type="spellStart"/>
      <w:r w:rsidR="00E52344" w:rsidRPr="00727403">
        <w:rPr>
          <w:sz w:val="22"/>
          <w:szCs w:val="22"/>
          <w:lang w:val="en-US"/>
        </w:rPr>
        <w:t>NDSNotExist</w:t>
      </w:r>
      <w:proofErr w:type="spellEnd"/>
      <w:proofErr w:type="gramStart"/>
      <w:r w:rsidR="00E52344" w:rsidRPr="00727403">
        <w:rPr>
          <w:sz w:val="22"/>
          <w:szCs w:val="22"/>
        </w:rPr>
        <w:t>}.</w:t>
      </w:r>
      <w:r w:rsidR="00556774" w:rsidRPr="00727403">
        <w:rPr>
          <w:sz w:val="22"/>
          <w:szCs w:val="22"/>
        </w:rPr>
        <w:t>{</w:t>
      </w:r>
      <w:proofErr w:type="spellStart"/>
      <w:proofErr w:type="gramEnd"/>
      <w:r w:rsidR="00556774" w:rsidRPr="00727403">
        <w:rPr>
          <w:sz w:val="22"/>
          <w:szCs w:val="22"/>
          <w:lang w:val="en-US"/>
        </w:rPr>
        <w:t>FirstPaymentPart</w:t>
      </w:r>
      <w:proofErr w:type="spellEnd"/>
      <w:r w:rsidR="00556774" w:rsidRPr="00727403">
        <w:rPr>
          <w:sz w:val="22"/>
          <w:szCs w:val="22"/>
        </w:rPr>
        <w:t>}{</w:t>
      </w:r>
      <w:proofErr w:type="spellStart"/>
      <w:r w:rsidR="00556774" w:rsidRPr="00727403">
        <w:rPr>
          <w:sz w:val="22"/>
          <w:szCs w:val="22"/>
          <w:lang w:val="en-US"/>
        </w:rPr>
        <w:t>SecondPaymentPart</w:t>
      </w:r>
      <w:proofErr w:type="spellEnd"/>
      <w:r w:rsidR="00556774" w:rsidRPr="00727403">
        <w:rPr>
          <w:sz w:val="22"/>
          <w:szCs w:val="22"/>
        </w:rPr>
        <w:t>}{</w:t>
      </w:r>
      <w:r w:rsidR="00556774" w:rsidRPr="00727403">
        <w:rPr>
          <w:sz w:val="22"/>
          <w:szCs w:val="22"/>
          <w:lang w:val="en-US"/>
        </w:rPr>
        <w:t>T</w:t>
      </w:r>
      <w:proofErr w:type="spellStart"/>
      <w:r w:rsidR="00556774" w:rsidRPr="00727403">
        <w:rPr>
          <w:sz w:val="22"/>
          <w:szCs w:val="22"/>
        </w:rPr>
        <w:t>hird</w:t>
      </w:r>
      <w:r w:rsidR="00556774" w:rsidRPr="00727403">
        <w:rPr>
          <w:sz w:val="22"/>
          <w:szCs w:val="22"/>
          <w:lang w:val="en-US"/>
        </w:rPr>
        <w:t>PaymentPart</w:t>
      </w:r>
      <w:proofErr w:type="spellEnd"/>
      <w:r w:rsidR="00556774" w:rsidRPr="00727403">
        <w:rPr>
          <w:sz w:val="22"/>
          <w:szCs w:val="22"/>
        </w:rPr>
        <w:t>}</w:t>
      </w:r>
      <w:commentRangeEnd w:id="6"/>
      <w:r w:rsidR="00575FAB" w:rsidRPr="00727403">
        <w:rPr>
          <w:rStyle w:val="ae"/>
          <w:sz w:val="22"/>
          <w:szCs w:val="22"/>
        </w:rPr>
        <w:commentReference w:id="6"/>
      </w:r>
    </w:p>
    <w:p w14:paraId="65B7AA39" w14:textId="77777777" w:rsidR="00556774" w:rsidRPr="00727403" w:rsidRDefault="00556774" w:rsidP="00556774">
      <w:pPr>
        <w:pStyle w:val="a0"/>
        <w:numPr>
          <w:ilvl w:val="0"/>
          <w:numId w:val="9"/>
        </w:numPr>
        <w:ind w:left="0" w:firstLine="426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Цена настоящего Договора может быть изменена только при поручении Заказчиком выполнения Исполнителем дополнительных работ или изменения технического задания и/или исходных данных, повлекших дополнительные расходы Исполнителя. В этом случае изменение цены настоящего Договора согласуются обеими Сторонами и оформляются Дополнительным соглашением.</w:t>
      </w:r>
    </w:p>
    <w:p w14:paraId="0359FEA6" w14:textId="7B28328A" w:rsidR="00432A29" w:rsidRPr="00727403" w:rsidRDefault="009B1C2A" w:rsidP="00556774">
      <w:pPr>
        <w:pStyle w:val="a0"/>
        <w:numPr>
          <w:ilvl w:val="0"/>
          <w:numId w:val="9"/>
        </w:numPr>
        <w:ind w:left="0" w:firstLine="426"/>
        <w:jc w:val="both"/>
        <w:rPr>
          <w:sz w:val="22"/>
          <w:szCs w:val="22"/>
        </w:rPr>
      </w:pPr>
      <w:r w:rsidRPr="00727403">
        <w:rPr>
          <w:iCs/>
          <w:sz w:val="22"/>
          <w:szCs w:val="22"/>
        </w:rPr>
        <w:t>Стороны договорились, что совершение Заказчиком предварительной оплаты Исполнителю в сумме, указанной в настоящем Договоре, после получения от Исполнителя текста настоящего Договора, подписанного со стороны Исполнителя (в бумажном виде или в электронном виде, в том числе в системе ЭДО), и счёта на оплату, или без счёта на оплату, является полным и безоговорочным акцептом (принятием) Заказчиком условий настоящего Договора, независимо от наличия или отсутствия ссылок на настоящий Договор в назначении платежа платёжного поручения (пункт 3 статьи 438 Гражданского кодекса Российской Федерации). В этом случае Договор считается заключённым и приобретает юридическую силу для Сторон с момента зачисления денежных средств в сумме предварительной оплаты на расчетный счет Исполнителя, указанный в настоящем Договоре, а неполучение Исполнителем подписанного со стороны Заказчика экземпляра Договора на бумажном носителе или в электронном виде не лишает настоящий Договор его юридической силы для Сторон. После вступления Договора в силу, в том числе путем совершения Заказчиком вышеуказанных действий по выполнению условий Договора, внесение правок и изменений в настоящий Договор возможно только по взаимному согласию Сторон путем заключения дополнительного соглашения</w:t>
      </w:r>
      <w:r w:rsidR="00432A29" w:rsidRPr="00727403">
        <w:rPr>
          <w:iCs/>
          <w:sz w:val="22"/>
          <w:szCs w:val="22"/>
        </w:rPr>
        <w:t>.</w:t>
      </w:r>
    </w:p>
    <w:p w14:paraId="7FF80762" w14:textId="77777777" w:rsidR="00556774" w:rsidRPr="00727403" w:rsidRDefault="00556774" w:rsidP="00556774">
      <w:pPr>
        <w:pStyle w:val="a0"/>
        <w:ind w:left="426"/>
        <w:jc w:val="both"/>
        <w:rPr>
          <w:sz w:val="22"/>
          <w:szCs w:val="22"/>
        </w:rPr>
      </w:pPr>
    </w:p>
    <w:p w14:paraId="7CC21D4B" w14:textId="77777777" w:rsidR="0008472A" w:rsidRPr="00727403" w:rsidRDefault="0008472A" w:rsidP="001C72C4">
      <w:pPr>
        <w:ind w:firstLine="360"/>
        <w:jc w:val="both"/>
        <w:rPr>
          <w:sz w:val="22"/>
          <w:szCs w:val="22"/>
        </w:rPr>
      </w:pPr>
    </w:p>
    <w:p w14:paraId="3DEAD090" w14:textId="17C9B9DA" w:rsidR="00542EDD" w:rsidRPr="004C1A99" w:rsidRDefault="00A47F72" w:rsidP="004E0E9C">
      <w:pPr>
        <w:pStyle w:val="2"/>
      </w:pPr>
      <w:r w:rsidRPr="004C1A99">
        <w:t>СРОКИ ВЫПОЛНЕНИЯ РАБОТ</w:t>
      </w:r>
    </w:p>
    <w:p w14:paraId="56CB900E" w14:textId="77777777" w:rsidR="00737E5A" w:rsidRPr="00727403" w:rsidRDefault="00737E5A" w:rsidP="00737E5A">
      <w:pPr>
        <w:pStyle w:val="a0"/>
        <w:ind w:left="360"/>
        <w:rPr>
          <w:b/>
          <w:sz w:val="22"/>
          <w:szCs w:val="22"/>
        </w:rPr>
      </w:pPr>
    </w:p>
    <w:p w14:paraId="74500A23" w14:textId="111E1FCC" w:rsidR="00542EDD" w:rsidRPr="00727403" w:rsidRDefault="00211432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5.1. П</w:t>
      </w:r>
      <w:r w:rsidR="004934BB" w:rsidRPr="00727403">
        <w:rPr>
          <w:sz w:val="22"/>
          <w:szCs w:val="22"/>
        </w:rPr>
        <w:t>роектная документация</w:t>
      </w:r>
      <w:r w:rsidRPr="00727403">
        <w:rPr>
          <w:sz w:val="22"/>
          <w:szCs w:val="22"/>
        </w:rPr>
        <w:t xml:space="preserve"> должна быть предоставлена Заказчику в течение </w:t>
      </w:r>
      <w:commentRangeStart w:id="7"/>
      <w:r w:rsidR="00CF0757" w:rsidRPr="00727403">
        <w:rPr>
          <w:sz w:val="22"/>
          <w:szCs w:val="22"/>
        </w:rPr>
        <w:t>{</w:t>
      </w:r>
      <w:r w:rsidR="00CF0757" w:rsidRPr="00727403">
        <w:rPr>
          <w:sz w:val="22"/>
          <w:szCs w:val="22"/>
          <w:lang w:val="en-US"/>
        </w:rPr>
        <w:t>Deadline</w:t>
      </w:r>
      <w:r w:rsidR="00CF0757" w:rsidRPr="00727403">
        <w:rPr>
          <w:sz w:val="22"/>
          <w:szCs w:val="22"/>
        </w:rPr>
        <w:t>}</w:t>
      </w:r>
      <w:r w:rsidR="00793177" w:rsidRPr="00727403">
        <w:rPr>
          <w:sz w:val="22"/>
          <w:szCs w:val="22"/>
        </w:rPr>
        <w:t xml:space="preserve"> </w:t>
      </w:r>
      <w:commentRangeEnd w:id="7"/>
      <w:r w:rsidR="001F5B49" w:rsidRPr="00727403">
        <w:rPr>
          <w:rStyle w:val="ae"/>
          <w:sz w:val="22"/>
          <w:szCs w:val="22"/>
        </w:rPr>
        <w:commentReference w:id="7"/>
      </w:r>
      <w:r w:rsidR="00394060" w:rsidRPr="00727403">
        <w:rPr>
          <w:sz w:val="22"/>
          <w:szCs w:val="22"/>
        </w:rPr>
        <w:t>рабочих дней</w:t>
      </w:r>
      <w:r w:rsidRPr="00727403">
        <w:rPr>
          <w:sz w:val="22"/>
          <w:szCs w:val="22"/>
        </w:rPr>
        <w:t xml:space="preserve"> </w:t>
      </w:r>
      <w:r w:rsidR="00FB6E3F" w:rsidRPr="00727403">
        <w:rPr>
          <w:sz w:val="22"/>
          <w:szCs w:val="22"/>
        </w:rPr>
        <w:t>с момента получения от Заказчика исходной документации на данный объект (п. 2.1.)</w:t>
      </w:r>
      <w:r w:rsidR="006065B4" w:rsidRPr="00727403">
        <w:rPr>
          <w:sz w:val="22"/>
          <w:szCs w:val="22"/>
        </w:rPr>
        <w:t>, включая дизайн-проект</w:t>
      </w:r>
      <w:r w:rsidR="00FB6E3F" w:rsidRPr="00727403">
        <w:rPr>
          <w:sz w:val="22"/>
          <w:szCs w:val="22"/>
        </w:rPr>
        <w:t xml:space="preserve"> и перечисления Заказчиком аванса за работу, предусмотренного п.4.2 настоящего Договора</w:t>
      </w:r>
      <w:r w:rsidR="00F63796" w:rsidRPr="00727403">
        <w:rPr>
          <w:sz w:val="22"/>
          <w:szCs w:val="22"/>
        </w:rPr>
        <w:t>, срок согласования с Арендодателем не входит в срок проектирования.</w:t>
      </w:r>
    </w:p>
    <w:p w14:paraId="3DA1DB26" w14:textId="77777777" w:rsidR="00EE1479" w:rsidRPr="00727403" w:rsidRDefault="004934BB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5.</w:t>
      </w:r>
      <w:r w:rsidR="001B0079" w:rsidRPr="00727403">
        <w:rPr>
          <w:sz w:val="22"/>
          <w:szCs w:val="22"/>
        </w:rPr>
        <w:t>2</w:t>
      </w:r>
      <w:r w:rsidR="00A47F72" w:rsidRPr="00727403">
        <w:rPr>
          <w:sz w:val="22"/>
          <w:szCs w:val="22"/>
        </w:rPr>
        <w:t xml:space="preserve">. </w:t>
      </w:r>
      <w:r w:rsidR="002A0E69" w:rsidRPr="00727403">
        <w:rPr>
          <w:sz w:val="22"/>
          <w:szCs w:val="22"/>
        </w:rPr>
        <w:t>При наличии мотивированных возражений Заказчика к качеству и полноте разработанной документации Заказчик назначает Исполнителю срок для устранения выявленных недостатков,</w:t>
      </w:r>
      <w:r w:rsidR="00A47F72" w:rsidRPr="00727403">
        <w:rPr>
          <w:sz w:val="22"/>
          <w:szCs w:val="22"/>
        </w:rPr>
        <w:t xml:space="preserve"> который не может быть менее чем </w:t>
      </w:r>
      <w:r w:rsidR="0086060D" w:rsidRPr="00727403">
        <w:rPr>
          <w:sz w:val="22"/>
          <w:szCs w:val="22"/>
        </w:rPr>
        <w:t>3</w:t>
      </w:r>
      <w:r w:rsidR="001D6EA1" w:rsidRPr="00727403">
        <w:rPr>
          <w:sz w:val="22"/>
          <w:szCs w:val="22"/>
        </w:rPr>
        <w:t xml:space="preserve"> (</w:t>
      </w:r>
      <w:r w:rsidR="0086060D" w:rsidRPr="00727403">
        <w:rPr>
          <w:sz w:val="22"/>
          <w:szCs w:val="22"/>
        </w:rPr>
        <w:t>Трех</w:t>
      </w:r>
      <w:r w:rsidR="00A47F72" w:rsidRPr="00727403">
        <w:rPr>
          <w:sz w:val="22"/>
          <w:szCs w:val="22"/>
        </w:rPr>
        <w:t>) рабочих дней.</w:t>
      </w:r>
    </w:p>
    <w:p w14:paraId="05611328" w14:textId="3F2AC049" w:rsidR="00542EDD" w:rsidRPr="00727403" w:rsidRDefault="004934BB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5.</w:t>
      </w:r>
      <w:r w:rsidR="001B0079" w:rsidRPr="00727403">
        <w:rPr>
          <w:sz w:val="22"/>
          <w:szCs w:val="22"/>
        </w:rPr>
        <w:t>3</w:t>
      </w:r>
      <w:r w:rsidR="00A47F72" w:rsidRPr="00727403">
        <w:rPr>
          <w:sz w:val="22"/>
          <w:szCs w:val="22"/>
        </w:rPr>
        <w:t>.</w:t>
      </w:r>
      <w:r w:rsidRPr="00727403">
        <w:rPr>
          <w:sz w:val="22"/>
          <w:szCs w:val="22"/>
        </w:rPr>
        <w:t xml:space="preserve"> </w:t>
      </w:r>
      <w:r w:rsidR="00A47F72" w:rsidRPr="00727403">
        <w:rPr>
          <w:sz w:val="22"/>
          <w:szCs w:val="22"/>
        </w:rPr>
        <w:t xml:space="preserve">В случае нарушения Заказчиком сроков согласования, утверждения проектной документации, не предоставления вовремя сведений, необходимых для разработки проектной документации, срок исполнения работ по настоящему </w:t>
      </w:r>
      <w:r w:rsidR="006875F7" w:rsidRPr="00727403">
        <w:rPr>
          <w:sz w:val="22"/>
          <w:szCs w:val="22"/>
        </w:rPr>
        <w:t>Д</w:t>
      </w:r>
      <w:r w:rsidR="00783A1D" w:rsidRPr="00727403">
        <w:rPr>
          <w:sz w:val="22"/>
          <w:szCs w:val="22"/>
        </w:rPr>
        <w:t>оговору отодвигается</w:t>
      </w:r>
      <w:r w:rsidR="00A47F72" w:rsidRPr="00727403">
        <w:rPr>
          <w:sz w:val="22"/>
          <w:szCs w:val="22"/>
        </w:rPr>
        <w:t xml:space="preserve"> соразмерно на весь период задержки.</w:t>
      </w:r>
    </w:p>
    <w:p w14:paraId="261E1B85" w14:textId="76ABEAB5" w:rsidR="00743B4F" w:rsidRPr="00727403" w:rsidRDefault="00743B4F" w:rsidP="00743B4F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5.4. Периоды внесения поправок по инициативе Заказчика, а также периоды согласования с Заказчиком результатов работ – не входят в сроки работ.</w:t>
      </w:r>
    </w:p>
    <w:p w14:paraId="6C127A02" w14:textId="6BA67060" w:rsidR="00743B4F" w:rsidRPr="00727403" w:rsidRDefault="00743B4F" w:rsidP="00743B4F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 xml:space="preserve">5.5. В случае задержки выполнения работ, допущенной по вине Заказчика, срок выполнения работ соразмерно увеличивается. В качестве задержки выполнения работ по вине Заказчика следует считать: нарушения обязательств по оплате работ; нарушения обязательств по предоставлению необходимой исходной информации, предусмотренной настоящим договором; нарушение обязательств по предоставлению доступа на Объект; нарушение сроков согласования и/или приема-передачи наработок, а также нарушения Заказчика иных обязательств, установленных настоящим Договором. </w:t>
      </w:r>
    </w:p>
    <w:p w14:paraId="78288A8B" w14:textId="1BDF7D83" w:rsidR="00542EDD" w:rsidRPr="00727403" w:rsidRDefault="00743B4F" w:rsidP="00743B4F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lastRenderedPageBreak/>
        <w:t>5.6. Если по вине Заказчика происходит существенная задержка работ (на срок от 10 дней и более) – Исполнитель вправе законсервировать (приостановить) работы и далее по своему усмотрению назначить дату продолжения работ (с учетом совмещения данной работы с работой над другими проектами), либо отказаться от исполнения договора в одностороннем порядке.</w:t>
      </w:r>
    </w:p>
    <w:p w14:paraId="7D22835D" w14:textId="77777777" w:rsidR="00737E5A" w:rsidRPr="00727403" w:rsidRDefault="00737E5A" w:rsidP="00743B4F">
      <w:pPr>
        <w:ind w:firstLine="360"/>
        <w:jc w:val="both"/>
        <w:rPr>
          <w:sz w:val="22"/>
          <w:szCs w:val="22"/>
        </w:rPr>
      </w:pPr>
    </w:p>
    <w:p w14:paraId="4657EC5C" w14:textId="6B22EB35" w:rsidR="00EE1479" w:rsidRPr="004C1A99" w:rsidRDefault="00A47F72" w:rsidP="004E0E9C">
      <w:pPr>
        <w:pStyle w:val="2"/>
      </w:pPr>
      <w:r w:rsidRPr="004C1A99">
        <w:t>ОТВЕТСТВЕННОСТЬ СТОРОН</w:t>
      </w:r>
    </w:p>
    <w:p w14:paraId="30168617" w14:textId="77777777" w:rsidR="00737E5A" w:rsidRPr="00727403" w:rsidRDefault="00737E5A" w:rsidP="00737E5A">
      <w:pPr>
        <w:pStyle w:val="a0"/>
        <w:ind w:left="360"/>
        <w:rPr>
          <w:b/>
          <w:sz w:val="22"/>
          <w:szCs w:val="22"/>
        </w:rPr>
      </w:pPr>
    </w:p>
    <w:p w14:paraId="3613549F" w14:textId="77777777" w:rsidR="00EE1479" w:rsidRPr="00727403" w:rsidRDefault="00A47F72" w:rsidP="001C72C4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6.1.</w:t>
      </w:r>
      <w:r w:rsidR="00EE1479" w:rsidRPr="00727403">
        <w:rPr>
          <w:sz w:val="22"/>
          <w:szCs w:val="22"/>
        </w:rPr>
        <w:t xml:space="preserve"> </w:t>
      </w:r>
      <w:r w:rsidRPr="00727403">
        <w:rPr>
          <w:sz w:val="22"/>
          <w:szCs w:val="22"/>
        </w:rPr>
        <w:t xml:space="preserve">За невыполнение или ненадлежащее выполнение работ по настоящему Договору стороны несут ответственность в соответствии с нормами действующего законодательства РФ. </w:t>
      </w:r>
    </w:p>
    <w:p w14:paraId="1EA23161" w14:textId="6DDAA34F" w:rsidR="00A8584F" w:rsidRPr="00727403" w:rsidRDefault="00A8584F" w:rsidP="001C72C4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 xml:space="preserve">6.2. При нарушении сроков выполнения работ по вине Исполнителя Заказчик вправе предъявить Исполнителю пени в размере </w:t>
      </w:r>
      <w:r w:rsidR="004F2FAD" w:rsidRPr="00727403">
        <w:rPr>
          <w:rFonts w:ascii="Times New Roman" w:hAnsi="Times New Roman" w:cs="Times New Roman"/>
          <w:sz w:val="22"/>
          <w:szCs w:val="22"/>
        </w:rPr>
        <w:t>0,1 % от цены Договора за каждый день просрочки, но не более 10% от общей стоимости работ.</w:t>
      </w:r>
    </w:p>
    <w:p w14:paraId="4BB1BDF5" w14:textId="38B904BA" w:rsidR="00743B4F" w:rsidRPr="00727403" w:rsidRDefault="00743B4F" w:rsidP="001C72C4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6.3. Ответственность Исполнителя ограничена суммой вознаграждения, фактически полученного в счет оплаты выполненных работ.</w:t>
      </w:r>
    </w:p>
    <w:p w14:paraId="4F4D1301" w14:textId="1E9F08F6" w:rsidR="00A8584F" w:rsidRPr="00727403" w:rsidRDefault="00A8584F" w:rsidP="001C72C4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6.</w:t>
      </w:r>
      <w:r w:rsidR="00743B4F" w:rsidRPr="00727403">
        <w:rPr>
          <w:rFonts w:ascii="Times New Roman" w:hAnsi="Times New Roman" w:cs="Times New Roman"/>
          <w:sz w:val="22"/>
          <w:szCs w:val="22"/>
        </w:rPr>
        <w:t>4</w:t>
      </w:r>
      <w:r w:rsidRPr="00727403">
        <w:rPr>
          <w:rFonts w:ascii="Times New Roman" w:hAnsi="Times New Roman" w:cs="Times New Roman"/>
          <w:sz w:val="22"/>
          <w:szCs w:val="22"/>
        </w:rPr>
        <w:t>.</w:t>
      </w:r>
      <w:r w:rsidR="00A34F81" w:rsidRPr="00727403">
        <w:rPr>
          <w:rFonts w:ascii="Times New Roman" w:hAnsi="Times New Roman" w:cs="Times New Roman"/>
          <w:sz w:val="22"/>
          <w:szCs w:val="22"/>
        </w:rPr>
        <w:t xml:space="preserve">  </w:t>
      </w:r>
      <w:r w:rsidRPr="00727403">
        <w:rPr>
          <w:rFonts w:ascii="Times New Roman" w:hAnsi="Times New Roman" w:cs="Times New Roman"/>
          <w:sz w:val="22"/>
          <w:szCs w:val="22"/>
        </w:rPr>
        <w:t xml:space="preserve">В случае задержки </w:t>
      </w:r>
      <w:r w:rsidR="00783A1D" w:rsidRPr="00727403">
        <w:rPr>
          <w:rFonts w:ascii="Times New Roman" w:hAnsi="Times New Roman" w:cs="Times New Roman"/>
          <w:sz w:val="22"/>
          <w:szCs w:val="22"/>
        </w:rPr>
        <w:t>оплаты Исполнитель</w:t>
      </w:r>
      <w:r w:rsidRPr="00727403">
        <w:rPr>
          <w:rFonts w:ascii="Times New Roman" w:hAnsi="Times New Roman" w:cs="Times New Roman"/>
          <w:sz w:val="22"/>
          <w:szCs w:val="22"/>
        </w:rPr>
        <w:t xml:space="preserve"> </w:t>
      </w:r>
      <w:r w:rsidR="00783A1D" w:rsidRPr="00727403">
        <w:rPr>
          <w:rFonts w:ascii="Times New Roman" w:hAnsi="Times New Roman" w:cs="Times New Roman"/>
          <w:sz w:val="22"/>
          <w:szCs w:val="22"/>
        </w:rPr>
        <w:t>вправе предъявить</w:t>
      </w:r>
      <w:r w:rsidRPr="00727403">
        <w:rPr>
          <w:rFonts w:ascii="Times New Roman" w:hAnsi="Times New Roman" w:cs="Times New Roman"/>
          <w:sz w:val="22"/>
          <w:szCs w:val="22"/>
        </w:rPr>
        <w:t xml:space="preserve"> Заказчику пени в размере в размере 0,1% от неоплаченной суммы за каждый день просрочки (за исключением случаев предъявления Заказчиком мотивированного отказа от приемки выполненных работ).</w:t>
      </w:r>
    </w:p>
    <w:p w14:paraId="2C205B53" w14:textId="77777777" w:rsidR="00FC6B1E" w:rsidRPr="00727403" w:rsidRDefault="00FC6B1E" w:rsidP="001C72C4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</w:p>
    <w:p w14:paraId="24D77FBA" w14:textId="64772BB3" w:rsidR="00FC6B1E" w:rsidRPr="004E0E9C" w:rsidRDefault="00890755" w:rsidP="004E0E9C">
      <w:pPr>
        <w:pStyle w:val="2"/>
      </w:pPr>
      <w:r w:rsidRPr="004E0E9C">
        <w:t>ПОРЯДОК ВНЕСЕНИЯ ИЗМЕНЕНИЙ И ДОПОЛНЕНИЙ В ПРОЕКТ</w:t>
      </w:r>
    </w:p>
    <w:p w14:paraId="65074F39" w14:textId="77777777" w:rsidR="00737E5A" w:rsidRPr="00727403" w:rsidRDefault="00737E5A" w:rsidP="00737E5A">
      <w:pPr>
        <w:pStyle w:val="a0"/>
        <w:ind w:left="360"/>
        <w:rPr>
          <w:b/>
          <w:sz w:val="22"/>
          <w:szCs w:val="22"/>
        </w:rPr>
      </w:pPr>
    </w:p>
    <w:p w14:paraId="7A4BD058" w14:textId="77777777" w:rsidR="00FC6B1E" w:rsidRPr="00727403" w:rsidRDefault="00FC6B1E" w:rsidP="00FC6B1E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7.1.</w:t>
      </w:r>
      <w:r w:rsidRPr="00727403">
        <w:rPr>
          <w:sz w:val="22"/>
          <w:szCs w:val="22"/>
        </w:rPr>
        <w:tab/>
        <w:t xml:space="preserve">Стороны договорились о возможности внесения изменений и дополнений по инициативе Заказчика в создаваемый Проект. </w:t>
      </w:r>
    </w:p>
    <w:p w14:paraId="4984AEA3" w14:textId="38C3E756" w:rsidR="00FC6B1E" w:rsidRPr="00727403" w:rsidRDefault="00FC6B1E" w:rsidP="00FC6B1E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7.2.</w:t>
      </w:r>
      <w:r w:rsidRPr="00727403">
        <w:rPr>
          <w:sz w:val="22"/>
          <w:szCs w:val="22"/>
        </w:rPr>
        <w:tab/>
        <w:t xml:space="preserve">Внесение изменений – это услуга, состав и пределы которой установлены настоящим договором. Периоды и сроки внесения не входят в сроки выполнения работ. </w:t>
      </w:r>
    </w:p>
    <w:p w14:paraId="022C87FF" w14:textId="77777777" w:rsidR="00FC6B1E" w:rsidRPr="00727403" w:rsidRDefault="00FC6B1E" w:rsidP="00FC6B1E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7.3.</w:t>
      </w:r>
      <w:r w:rsidRPr="00727403">
        <w:rPr>
          <w:sz w:val="22"/>
          <w:szCs w:val="22"/>
        </w:rPr>
        <w:tab/>
        <w:t xml:space="preserve">Факт внесения изменений (а равно запрос на их внесение) - не свидетельствует о недостатках результатов работ. Цель внесения изменений – удовлетворение эстетических требований Заказчика. В случае же выявления недостатков в результатах работ, Заказчик обязуется указать на конкретный состав, характер и мотивировку выявленных недостатков. При этом недостатками Проекта могут быть признаны лишь нарушения Исполнителем требований, содержащихся в Техническом задании (при его наличии). При указании недостатков Заказчик обязан указать на конкретные нарушения конкретных требований Технического задания. В противном случае заявление о наличии недостатков является немотивированным. </w:t>
      </w:r>
    </w:p>
    <w:p w14:paraId="016A00E1" w14:textId="77777777" w:rsidR="00FC6B1E" w:rsidRPr="00727403" w:rsidRDefault="00FC6B1E" w:rsidP="00FC6B1E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7.4.</w:t>
      </w:r>
      <w:r w:rsidRPr="00727403">
        <w:rPr>
          <w:sz w:val="22"/>
          <w:szCs w:val="22"/>
        </w:rPr>
        <w:tab/>
        <w:t>Все возможные изменения и дополнения делятся на две категории: значительные и незначительные.</w:t>
      </w:r>
    </w:p>
    <w:p w14:paraId="5AB076E7" w14:textId="77777777" w:rsidR="00FC6B1E" w:rsidRPr="00727403" w:rsidRDefault="00FC6B1E" w:rsidP="00FC6B1E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7.4.1.</w:t>
      </w:r>
      <w:r w:rsidRPr="00727403">
        <w:rPr>
          <w:sz w:val="22"/>
          <w:szCs w:val="22"/>
        </w:rPr>
        <w:tab/>
        <w:t>Значительные изменения и дополнения – это такие, которые приводят к переделкам или дополнению исходных требований (Технического задания), или уже согласованных материалов (результатов работ по предыдущим этапам) и/или требуют значительной переработки Проекта.</w:t>
      </w:r>
    </w:p>
    <w:p w14:paraId="3ECE717A" w14:textId="77777777" w:rsidR="00FC6B1E" w:rsidRPr="00727403" w:rsidRDefault="00FC6B1E" w:rsidP="00FC6B1E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7.4.2.</w:t>
      </w:r>
      <w:r w:rsidRPr="00727403">
        <w:rPr>
          <w:sz w:val="22"/>
          <w:szCs w:val="22"/>
        </w:rPr>
        <w:tab/>
        <w:t xml:space="preserve">Незначительные изменения и дополнения – это такие, которые не противоречат Техническому заданию или принятым результатам работ по предыдущим этапам и вносятся с целью уточнения и улучшения разрабатываемого проекта. </w:t>
      </w:r>
    </w:p>
    <w:p w14:paraId="1A0C6AEF" w14:textId="225E57E5" w:rsidR="00FC6B1E" w:rsidRPr="00727403" w:rsidRDefault="00FC6B1E" w:rsidP="00FC6B1E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7.</w:t>
      </w:r>
      <w:r w:rsidR="00DB5C46" w:rsidRPr="00727403">
        <w:rPr>
          <w:sz w:val="22"/>
          <w:szCs w:val="22"/>
        </w:rPr>
        <w:t>5</w:t>
      </w:r>
      <w:r w:rsidRPr="00727403">
        <w:rPr>
          <w:sz w:val="22"/>
          <w:szCs w:val="22"/>
        </w:rPr>
        <w:t>.</w:t>
      </w:r>
      <w:r w:rsidRPr="00727403">
        <w:rPr>
          <w:sz w:val="22"/>
          <w:szCs w:val="22"/>
        </w:rPr>
        <w:tab/>
      </w:r>
      <w:r w:rsidR="00DB5C46" w:rsidRPr="00727403">
        <w:rPr>
          <w:sz w:val="22"/>
          <w:szCs w:val="22"/>
        </w:rPr>
        <w:t xml:space="preserve">  </w:t>
      </w:r>
      <w:r w:rsidRPr="00727403">
        <w:rPr>
          <w:sz w:val="22"/>
          <w:szCs w:val="22"/>
        </w:rPr>
        <w:t xml:space="preserve">Значительные изменения и дополнения могут быть выполнены на условиях дополнительной оплаты. Условия выполнения таких услуг согласуются Сторонами дополнительно – письменно, либо посредством электронной почты. </w:t>
      </w:r>
    </w:p>
    <w:p w14:paraId="696F2146" w14:textId="185EBBC5" w:rsidR="00FC6B1E" w:rsidRPr="00727403" w:rsidRDefault="00FC6B1E" w:rsidP="00FC6B1E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7.</w:t>
      </w:r>
      <w:r w:rsidR="00DB5C46" w:rsidRPr="00727403">
        <w:rPr>
          <w:sz w:val="22"/>
          <w:szCs w:val="22"/>
        </w:rPr>
        <w:t>6</w:t>
      </w:r>
      <w:r w:rsidRPr="00727403">
        <w:rPr>
          <w:sz w:val="22"/>
          <w:szCs w:val="22"/>
        </w:rPr>
        <w:t>.</w:t>
      </w:r>
      <w:r w:rsidRPr="00727403">
        <w:rPr>
          <w:sz w:val="22"/>
          <w:szCs w:val="22"/>
        </w:rPr>
        <w:tab/>
      </w:r>
      <w:r w:rsidR="00DB5C46" w:rsidRPr="00727403">
        <w:rPr>
          <w:sz w:val="22"/>
          <w:szCs w:val="22"/>
        </w:rPr>
        <w:t xml:space="preserve">  </w:t>
      </w:r>
      <w:r w:rsidRPr="00727403">
        <w:rPr>
          <w:sz w:val="22"/>
          <w:szCs w:val="22"/>
        </w:rPr>
        <w:t xml:space="preserve">Общий срок выполнения работ по соответствующему этапу увеличивается на каждый период внесения изменений. </w:t>
      </w:r>
    </w:p>
    <w:p w14:paraId="5ADEF31D" w14:textId="0556244D" w:rsidR="001B0079" w:rsidRPr="00727403" w:rsidRDefault="00FC6B1E" w:rsidP="00FC6B1E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7.</w:t>
      </w:r>
      <w:r w:rsidR="00DB5C46" w:rsidRPr="00727403">
        <w:rPr>
          <w:sz w:val="22"/>
          <w:szCs w:val="22"/>
        </w:rPr>
        <w:t>7</w:t>
      </w:r>
      <w:r w:rsidRPr="00727403">
        <w:rPr>
          <w:sz w:val="22"/>
          <w:szCs w:val="22"/>
        </w:rPr>
        <w:t>.</w:t>
      </w:r>
      <w:r w:rsidRPr="00727403">
        <w:rPr>
          <w:sz w:val="22"/>
          <w:szCs w:val="22"/>
        </w:rPr>
        <w:tab/>
      </w:r>
      <w:r w:rsidR="00DB5C46" w:rsidRPr="00727403">
        <w:rPr>
          <w:sz w:val="22"/>
          <w:szCs w:val="22"/>
        </w:rPr>
        <w:t xml:space="preserve">   </w:t>
      </w:r>
      <w:r w:rsidRPr="00727403">
        <w:rPr>
          <w:sz w:val="22"/>
          <w:szCs w:val="22"/>
        </w:rPr>
        <w:t>Если Заказчик самостоятельно или с привлечением третьих лиц вносит какие-либо изменения или дополнения в Проект, Исполнитель не несет ответственности за любые несоответствия Проекта реальным данным и характеристикам Объекта, а также за связанные с этим убытки Заказчика. Подобные действия Заказчика выполняет исключительно на свой риск.</w:t>
      </w:r>
    </w:p>
    <w:p w14:paraId="33633FAB" w14:textId="77777777" w:rsidR="00737E5A" w:rsidRPr="00727403" w:rsidRDefault="00737E5A" w:rsidP="00FC6B1E">
      <w:pPr>
        <w:ind w:firstLine="360"/>
        <w:jc w:val="both"/>
        <w:rPr>
          <w:sz w:val="22"/>
          <w:szCs w:val="22"/>
        </w:rPr>
      </w:pPr>
    </w:p>
    <w:p w14:paraId="36219300" w14:textId="4DF5B683" w:rsidR="00A47F72" w:rsidRPr="004C1A99" w:rsidRDefault="00A47F72" w:rsidP="004E0E9C">
      <w:pPr>
        <w:pStyle w:val="2"/>
      </w:pPr>
      <w:r w:rsidRPr="004C1A99">
        <w:lastRenderedPageBreak/>
        <w:t>ФОРС-МАЖОР</w:t>
      </w:r>
    </w:p>
    <w:p w14:paraId="018E5F96" w14:textId="77777777" w:rsidR="00737E5A" w:rsidRPr="00727403" w:rsidRDefault="00737E5A" w:rsidP="00737E5A">
      <w:pPr>
        <w:pStyle w:val="a0"/>
        <w:ind w:left="360"/>
        <w:rPr>
          <w:b/>
          <w:sz w:val="22"/>
          <w:szCs w:val="22"/>
        </w:rPr>
      </w:pPr>
    </w:p>
    <w:p w14:paraId="41113D51" w14:textId="26E96C9C" w:rsidR="00EE1479" w:rsidRPr="00727403" w:rsidRDefault="00FC6B1E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8</w:t>
      </w:r>
      <w:r w:rsidR="006B54E9" w:rsidRPr="00727403">
        <w:rPr>
          <w:rFonts w:ascii="Times New Roman" w:hAnsi="Times New Roman" w:cs="Times New Roman"/>
          <w:sz w:val="22"/>
          <w:szCs w:val="22"/>
        </w:rPr>
        <w:t xml:space="preserve">.1. </w:t>
      </w:r>
      <w:r w:rsidR="00A47F72" w:rsidRPr="00727403">
        <w:rPr>
          <w:rFonts w:ascii="Times New Roman" w:hAnsi="Times New Roman" w:cs="Times New Roman"/>
          <w:sz w:val="22"/>
          <w:szCs w:val="22"/>
        </w:rPr>
        <w:t xml:space="preserve">В случае наступления обстоятельств непреодолимой силы (форс-мажор) Стороны освобождаются от ответственности за ненадлежащее выполнение обязательств по </w:t>
      </w:r>
      <w:r w:rsidR="006875F7" w:rsidRPr="00727403">
        <w:rPr>
          <w:rFonts w:ascii="Times New Roman" w:hAnsi="Times New Roman" w:cs="Times New Roman"/>
          <w:sz w:val="22"/>
          <w:szCs w:val="22"/>
        </w:rPr>
        <w:t>Д</w:t>
      </w:r>
      <w:r w:rsidR="00A47F72" w:rsidRPr="00727403">
        <w:rPr>
          <w:rFonts w:ascii="Times New Roman" w:hAnsi="Times New Roman" w:cs="Times New Roman"/>
          <w:sz w:val="22"/>
          <w:szCs w:val="22"/>
        </w:rPr>
        <w:t xml:space="preserve">оговору. К форс-мажорным обстоятельствам относят события, которые </w:t>
      </w:r>
      <w:r w:rsidR="00783A1D" w:rsidRPr="00727403">
        <w:rPr>
          <w:rFonts w:ascii="Times New Roman" w:hAnsi="Times New Roman" w:cs="Times New Roman"/>
          <w:sz w:val="22"/>
          <w:szCs w:val="22"/>
        </w:rPr>
        <w:t>невозможно</w:t>
      </w:r>
      <w:r w:rsidR="00A47F72" w:rsidRPr="00727403">
        <w:rPr>
          <w:rFonts w:ascii="Times New Roman" w:hAnsi="Times New Roman" w:cs="Times New Roman"/>
          <w:sz w:val="22"/>
          <w:szCs w:val="22"/>
        </w:rPr>
        <w:t xml:space="preserve"> было ни предвидеть, ни предотвратить разумными мерами, а именно: военные действия, общественные беспорядки, стихийные бедствия, действия властей, в том числе, принятие ими нормативных актов, делающих невозможным, исполнение сторонами своих обязательств по </w:t>
      </w:r>
      <w:r w:rsidR="006875F7" w:rsidRPr="00727403">
        <w:rPr>
          <w:rFonts w:ascii="Times New Roman" w:hAnsi="Times New Roman" w:cs="Times New Roman"/>
          <w:sz w:val="22"/>
          <w:szCs w:val="22"/>
        </w:rPr>
        <w:t>Д</w:t>
      </w:r>
      <w:r w:rsidR="00A47F72" w:rsidRPr="00727403">
        <w:rPr>
          <w:rFonts w:ascii="Times New Roman" w:hAnsi="Times New Roman" w:cs="Times New Roman"/>
          <w:sz w:val="22"/>
          <w:szCs w:val="22"/>
        </w:rPr>
        <w:t>оговору.</w:t>
      </w:r>
    </w:p>
    <w:p w14:paraId="4D6A2FDB" w14:textId="4C88A10A" w:rsidR="00EE1479" w:rsidRPr="00727403" w:rsidRDefault="00FC6B1E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8</w:t>
      </w:r>
      <w:r w:rsidR="00A47F72" w:rsidRPr="00727403">
        <w:rPr>
          <w:rFonts w:ascii="Times New Roman" w:hAnsi="Times New Roman" w:cs="Times New Roman"/>
          <w:sz w:val="22"/>
          <w:szCs w:val="22"/>
        </w:rPr>
        <w:t>.2. В случае не уведомления другой Стороны о наступлении форс-мажорных обстоятельствах в течени</w:t>
      </w:r>
      <w:r w:rsidR="00DE30DD" w:rsidRPr="00727403">
        <w:rPr>
          <w:rFonts w:ascii="Times New Roman" w:hAnsi="Times New Roman" w:cs="Times New Roman"/>
          <w:sz w:val="22"/>
          <w:szCs w:val="22"/>
        </w:rPr>
        <w:t>е</w:t>
      </w:r>
      <w:r w:rsidR="00A47F72" w:rsidRPr="00727403">
        <w:rPr>
          <w:rFonts w:ascii="Times New Roman" w:hAnsi="Times New Roman" w:cs="Times New Roman"/>
          <w:sz w:val="22"/>
          <w:szCs w:val="22"/>
        </w:rPr>
        <w:t xml:space="preserve"> </w:t>
      </w:r>
      <w:r w:rsidR="00172CEE" w:rsidRPr="00727403">
        <w:rPr>
          <w:rFonts w:ascii="Times New Roman" w:hAnsi="Times New Roman" w:cs="Times New Roman"/>
          <w:sz w:val="22"/>
          <w:szCs w:val="22"/>
        </w:rPr>
        <w:t>15 (</w:t>
      </w:r>
      <w:r w:rsidR="00A47F72" w:rsidRPr="00727403">
        <w:rPr>
          <w:rFonts w:ascii="Times New Roman" w:hAnsi="Times New Roman" w:cs="Times New Roman"/>
          <w:sz w:val="22"/>
          <w:szCs w:val="22"/>
        </w:rPr>
        <w:t>пятнадцати</w:t>
      </w:r>
      <w:r w:rsidR="00172CEE" w:rsidRPr="00727403">
        <w:rPr>
          <w:rFonts w:ascii="Times New Roman" w:hAnsi="Times New Roman" w:cs="Times New Roman"/>
          <w:sz w:val="22"/>
          <w:szCs w:val="22"/>
        </w:rPr>
        <w:t>)</w:t>
      </w:r>
      <w:r w:rsidR="00A47F72" w:rsidRPr="00727403">
        <w:rPr>
          <w:rFonts w:ascii="Times New Roman" w:hAnsi="Times New Roman" w:cs="Times New Roman"/>
          <w:sz w:val="22"/>
          <w:szCs w:val="22"/>
        </w:rPr>
        <w:t xml:space="preserve"> дней с момента их возникновения, Сторона, для которой наступили эти обстоятельства, лишается в дальнейшем права ссылаться на эти обстоятельства, как на причину неисполнения или ненадлежащего исполнения </w:t>
      </w:r>
      <w:r w:rsidR="006875F7" w:rsidRPr="00727403">
        <w:rPr>
          <w:rFonts w:ascii="Times New Roman" w:hAnsi="Times New Roman" w:cs="Times New Roman"/>
          <w:sz w:val="22"/>
          <w:szCs w:val="22"/>
        </w:rPr>
        <w:t>Д</w:t>
      </w:r>
      <w:r w:rsidR="00A47F72" w:rsidRPr="00727403">
        <w:rPr>
          <w:rFonts w:ascii="Times New Roman" w:hAnsi="Times New Roman" w:cs="Times New Roman"/>
          <w:sz w:val="22"/>
          <w:szCs w:val="22"/>
        </w:rPr>
        <w:t>оговора.</w:t>
      </w:r>
    </w:p>
    <w:p w14:paraId="7DBABFD1" w14:textId="2638AB6C" w:rsidR="00A47F72" w:rsidRPr="00727403" w:rsidRDefault="00FC6B1E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8</w:t>
      </w:r>
      <w:r w:rsidR="00A47F72" w:rsidRPr="00727403">
        <w:rPr>
          <w:rFonts w:ascii="Times New Roman" w:hAnsi="Times New Roman" w:cs="Times New Roman"/>
          <w:sz w:val="22"/>
          <w:szCs w:val="22"/>
        </w:rPr>
        <w:t>.3. Если форс-мажорные обстоятельства длятся более</w:t>
      </w:r>
      <w:r w:rsidR="00FE5581" w:rsidRPr="00727403">
        <w:rPr>
          <w:rFonts w:ascii="Times New Roman" w:hAnsi="Times New Roman" w:cs="Times New Roman"/>
          <w:sz w:val="22"/>
          <w:szCs w:val="22"/>
        </w:rPr>
        <w:t xml:space="preserve"> 6</w:t>
      </w:r>
      <w:r w:rsidR="00A47F72" w:rsidRPr="00727403">
        <w:rPr>
          <w:rFonts w:ascii="Times New Roman" w:hAnsi="Times New Roman" w:cs="Times New Roman"/>
          <w:sz w:val="22"/>
          <w:szCs w:val="22"/>
        </w:rPr>
        <w:t xml:space="preserve"> </w:t>
      </w:r>
      <w:r w:rsidR="00FE5581" w:rsidRPr="00727403">
        <w:rPr>
          <w:rFonts w:ascii="Times New Roman" w:hAnsi="Times New Roman" w:cs="Times New Roman"/>
          <w:sz w:val="22"/>
          <w:szCs w:val="22"/>
        </w:rPr>
        <w:t>(</w:t>
      </w:r>
      <w:r w:rsidR="00A47F72" w:rsidRPr="00727403">
        <w:rPr>
          <w:rFonts w:ascii="Times New Roman" w:hAnsi="Times New Roman" w:cs="Times New Roman"/>
          <w:sz w:val="22"/>
          <w:szCs w:val="22"/>
        </w:rPr>
        <w:t>шести</w:t>
      </w:r>
      <w:r w:rsidR="00FE5581" w:rsidRPr="00727403">
        <w:rPr>
          <w:rFonts w:ascii="Times New Roman" w:hAnsi="Times New Roman" w:cs="Times New Roman"/>
          <w:sz w:val="22"/>
          <w:szCs w:val="22"/>
        </w:rPr>
        <w:t>)</w:t>
      </w:r>
      <w:r w:rsidR="00A47F72" w:rsidRPr="00727403">
        <w:rPr>
          <w:rFonts w:ascii="Times New Roman" w:hAnsi="Times New Roman" w:cs="Times New Roman"/>
          <w:sz w:val="22"/>
          <w:szCs w:val="22"/>
        </w:rPr>
        <w:t xml:space="preserve"> месяце</w:t>
      </w:r>
      <w:r w:rsidR="00DE6E31" w:rsidRPr="00727403">
        <w:rPr>
          <w:rFonts w:ascii="Times New Roman" w:hAnsi="Times New Roman" w:cs="Times New Roman"/>
          <w:sz w:val="22"/>
          <w:szCs w:val="22"/>
        </w:rPr>
        <w:t>в</w:t>
      </w:r>
      <w:r w:rsidR="00A47F72" w:rsidRPr="00727403">
        <w:rPr>
          <w:rFonts w:ascii="Times New Roman" w:hAnsi="Times New Roman" w:cs="Times New Roman"/>
          <w:sz w:val="22"/>
          <w:szCs w:val="22"/>
        </w:rPr>
        <w:t xml:space="preserve">, любая из сторон может потребовать расторжения </w:t>
      </w:r>
      <w:r w:rsidR="006875F7" w:rsidRPr="00727403">
        <w:rPr>
          <w:rFonts w:ascii="Times New Roman" w:hAnsi="Times New Roman" w:cs="Times New Roman"/>
          <w:sz w:val="22"/>
          <w:szCs w:val="22"/>
        </w:rPr>
        <w:t>Д</w:t>
      </w:r>
      <w:r w:rsidR="00A47F72" w:rsidRPr="00727403">
        <w:rPr>
          <w:rFonts w:ascii="Times New Roman" w:hAnsi="Times New Roman" w:cs="Times New Roman"/>
          <w:sz w:val="22"/>
          <w:szCs w:val="22"/>
        </w:rPr>
        <w:t>оговора без применения штрафн</w:t>
      </w:r>
      <w:r w:rsidR="000F7A12" w:rsidRPr="00727403">
        <w:rPr>
          <w:rFonts w:ascii="Times New Roman" w:hAnsi="Times New Roman" w:cs="Times New Roman"/>
          <w:sz w:val="22"/>
          <w:szCs w:val="22"/>
        </w:rPr>
        <w:t>ых санкций и возмещения убытков.</w:t>
      </w:r>
    </w:p>
    <w:p w14:paraId="005DBE46" w14:textId="77777777" w:rsidR="00025634" w:rsidRPr="00727403" w:rsidRDefault="00025634" w:rsidP="001C72C4">
      <w:pPr>
        <w:ind w:firstLine="360"/>
        <w:jc w:val="both"/>
        <w:rPr>
          <w:sz w:val="22"/>
          <w:szCs w:val="22"/>
        </w:rPr>
      </w:pPr>
    </w:p>
    <w:p w14:paraId="275934F6" w14:textId="52F65033" w:rsidR="00E71FA5" w:rsidRPr="004C1A99" w:rsidRDefault="00E71FA5" w:rsidP="004E0E9C">
      <w:pPr>
        <w:pStyle w:val="2"/>
      </w:pPr>
      <w:r w:rsidRPr="004C1A99">
        <w:t xml:space="preserve">СРОК ДЕЙСТВИЯ И </w:t>
      </w:r>
      <w:r w:rsidR="00783A1D" w:rsidRPr="004C1A99">
        <w:t>ПОРЯДОК РАСТОРЖЕНИЯ</w:t>
      </w:r>
      <w:r w:rsidRPr="004C1A99">
        <w:t xml:space="preserve"> ДОГОВОРА</w:t>
      </w:r>
    </w:p>
    <w:p w14:paraId="47EC6548" w14:textId="77777777" w:rsidR="00737E5A" w:rsidRPr="00727403" w:rsidRDefault="00737E5A" w:rsidP="00737E5A">
      <w:pPr>
        <w:pStyle w:val="a0"/>
        <w:ind w:left="360"/>
        <w:rPr>
          <w:b/>
          <w:sz w:val="22"/>
          <w:szCs w:val="22"/>
        </w:rPr>
      </w:pPr>
    </w:p>
    <w:p w14:paraId="24517752" w14:textId="094C0E58" w:rsidR="00E71FA5" w:rsidRPr="00727403" w:rsidRDefault="00FC6B1E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9</w:t>
      </w:r>
      <w:r w:rsidR="00E71FA5" w:rsidRPr="00727403">
        <w:rPr>
          <w:rFonts w:ascii="Times New Roman" w:hAnsi="Times New Roman" w:cs="Times New Roman"/>
          <w:sz w:val="22"/>
          <w:szCs w:val="22"/>
        </w:rPr>
        <w:t xml:space="preserve">.1. Срок действия Договора: с момента подписания Договора Сторонами до полного выполнения сторонами принятых на себя обязательств. </w:t>
      </w:r>
    </w:p>
    <w:p w14:paraId="645B3E42" w14:textId="311ED242" w:rsidR="00E71FA5" w:rsidRPr="00727403" w:rsidRDefault="00FC6B1E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9</w:t>
      </w:r>
      <w:r w:rsidR="00E71FA5" w:rsidRPr="00727403">
        <w:rPr>
          <w:rFonts w:ascii="Times New Roman" w:hAnsi="Times New Roman" w:cs="Times New Roman"/>
          <w:sz w:val="22"/>
          <w:szCs w:val="22"/>
        </w:rPr>
        <w:t>.2.</w:t>
      </w:r>
      <w:r w:rsidR="005B0A04" w:rsidRPr="00727403">
        <w:rPr>
          <w:rFonts w:ascii="Times New Roman" w:hAnsi="Times New Roman" w:cs="Times New Roman"/>
          <w:sz w:val="22"/>
          <w:szCs w:val="22"/>
        </w:rPr>
        <w:t xml:space="preserve"> </w:t>
      </w:r>
      <w:r w:rsidR="00E71FA5" w:rsidRPr="00727403">
        <w:rPr>
          <w:rFonts w:ascii="Times New Roman" w:hAnsi="Times New Roman" w:cs="Times New Roman"/>
          <w:sz w:val="22"/>
          <w:szCs w:val="22"/>
        </w:rPr>
        <w:t>Заказчик вправе досрочно расторгнуть Договор в одностороннем порядке с письменным уведомлением Исполнителя в случаях:</w:t>
      </w:r>
    </w:p>
    <w:p w14:paraId="1B705008" w14:textId="67E210A7" w:rsidR="00E71FA5" w:rsidRPr="00727403" w:rsidRDefault="00500C1B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 xml:space="preserve">- </w:t>
      </w:r>
      <w:r w:rsidR="00E71FA5" w:rsidRPr="00727403">
        <w:rPr>
          <w:rFonts w:ascii="Times New Roman" w:hAnsi="Times New Roman" w:cs="Times New Roman"/>
          <w:sz w:val="22"/>
          <w:szCs w:val="22"/>
        </w:rPr>
        <w:t>задержки Исполнителем начала выполнения работ более чем на 15</w:t>
      </w:r>
      <w:r w:rsidR="00171110" w:rsidRPr="00727403">
        <w:rPr>
          <w:rFonts w:ascii="Times New Roman" w:hAnsi="Times New Roman" w:cs="Times New Roman"/>
          <w:sz w:val="22"/>
          <w:szCs w:val="22"/>
        </w:rPr>
        <w:t xml:space="preserve"> рабочих</w:t>
      </w:r>
      <w:r w:rsidR="00E71FA5" w:rsidRPr="00727403">
        <w:rPr>
          <w:rFonts w:ascii="Times New Roman" w:hAnsi="Times New Roman" w:cs="Times New Roman"/>
          <w:sz w:val="22"/>
          <w:szCs w:val="22"/>
        </w:rPr>
        <w:t xml:space="preserve"> дней;</w:t>
      </w:r>
    </w:p>
    <w:p w14:paraId="3EBB0585" w14:textId="3DAE85A6" w:rsidR="00E71FA5" w:rsidRPr="00727403" w:rsidRDefault="00500C1B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 xml:space="preserve">- </w:t>
      </w:r>
      <w:r w:rsidR="00E71FA5" w:rsidRPr="00727403">
        <w:rPr>
          <w:rFonts w:ascii="Times New Roman" w:hAnsi="Times New Roman" w:cs="Times New Roman"/>
          <w:sz w:val="22"/>
          <w:szCs w:val="22"/>
        </w:rPr>
        <w:t xml:space="preserve">нарушения Исполнителем сроков выполнения работ более чем на 15 </w:t>
      </w:r>
      <w:r w:rsidR="00171110" w:rsidRPr="00727403">
        <w:rPr>
          <w:rFonts w:ascii="Times New Roman" w:hAnsi="Times New Roman" w:cs="Times New Roman"/>
          <w:sz w:val="22"/>
          <w:szCs w:val="22"/>
        </w:rPr>
        <w:t xml:space="preserve">рабочих </w:t>
      </w:r>
      <w:r w:rsidR="00E71FA5" w:rsidRPr="00727403">
        <w:rPr>
          <w:rFonts w:ascii="Times New Roman" w:hAnsi="Times New Roman" w:cs="Times New Roman"/>
          <w:sz w:val="22"/>
          <w:szCs w:val="22"/>
        </w:rPr>
        <w:t>дней;</w:t>
      </w:r>
    </w:p>
    <w:p w14:paraId="27CF8527" w14:textId="6B4A12EF" w:rsidR="00E71FA5" w:rsidRPr="00727403" w:rsidRDefault="00500C1B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 xml:space="preserve">- </w:t>
      </w:r>
      <w:r w:rsidR="00E71FA5" w:rsidRPr="00727403">
        <w:rPr>
          <w:rFonts w:ascii="Times New Roman" w:hAnsi="Times New Roman" w:cs="Times New Roman"/>
          <w:sz w:val="22"/>
          <w:szCs w:val="22"/>
        </w:rPr>
        <w:t xml:space="preserve">несоблюдения Исполнителем требований по качеству работ, если исправление соответствующих некачественно выполненных работ влечет задержку выполнения работ более чем на 15 </w:t>
      </w:r>
      <w:r w:rsidR="00171110" w:rsidRPr="00727403">
        <w:rPr>
          <w:rFonts w:ascii="Times New Roman" w:hAnsi="Times New Roman" w:cs="Times New Roman"/>
          <w:sz w:val="22"/>
          <w:szCs w:val="22"/>
        </w:rPr>
        <w:t xml:space="preserve">рабочих </w:t>
      </w:r>
      <w:r w:rsidR="00E71FA5" w:rsidRPr="00727403">
        <w:rPr>
          <w:rFonts w:ascii="Times New Roman" w:hAnsi="Times New Roman" w:cs="Times New Roman"/>
          <w:sz w:val="22"/>
          <w:szCs w:val="22"/>
        </w:rPr>
        <w:t>дней;</w:t>
      </w:r>
    </w:p>
    <w:p w14:paraId="5F33E7BB" w14:textId="51B6FA3C" w:rsidR="00E71FA5" w:rsidRPr="00727403" w:rsidRDefault="00FC6B1E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9</w:t>
      </w:r>
      <w:r w:rsidR="00E71FA5" w:rsidRPr="00727403">
        <w:rPr>
          <w:rFonts w:ascii="Times New Roman" w:hAnsi="Times New Roman" w:cs="Times New Roman"/>
          <w:sz w:val="22"/>
          <w:szCs w:val="22"/>
        </w:rPr>
        <w:t>.3.</w:t>
      </w:r>
      <w:r w:rsidR="00A34F81" w:rsidRPr="00727403">
        <w:rPr>
          <w:rFonts w:ascii="Times New Roman" w:hAnsi="Times New Roman" w:cs="Times New Roman"/>
          <w:sz w:val="22"/>
          <w:szCs w:val="22"/>
        </w:rPr>
        <w:t xml:space="preserve"> </w:t>
      </w:r>
      <w:r w:rsidR="00C0129F" w:rsidRPr="00727403">
        <w:rPr>
          <w:rFonts w:ascii="Times New Roman" w:hAnsi="Times New Roman" w:cs="Times New Roman"/>
          <w:sz w:val="22"/>
          <w:szCs w:val="22"/>
        </w:rPr>
        <w:t>Исполнитель</w:t>
      </w:r>
      <w:r w:rsidR="00E71FA5" w:rsidRPr="00727403">
        <w:rPr>
          <w:rFonts w:ascii="Times New Roman" w:hAnsi="Times New Roman" w:cs="Times New Roman"/>
          <w:sz w:val="22"/>
          <w:szCs w:val="22"/>
        </w:rPr>
        <w:t xml:space="preserve"> вправе досрочно расторгнуть Договор с письменным уведомлением Заказчика в случаях:</w:t>
      </w:r>
    </w:p>
    <w:p w14:paraId="654DE479" w14:textId="13C54EAB" w:rsidR="00E71FA5" w:rsidRPr="00727403" w:rsidRDefault="00500C1B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 xml:space="preserve">- </w:t>
      </w:r>
      <w:r w:rsidR="00E71FA5" w:rsidRPr="00727403">
        <w:rPr>
          <w:rFonts w:ascii="Times New Roman" w:hAnsi="Times New Roman" w:cs="Times New Roman"/>
          <w:sz w:val="22"/>
          <w:szCs w:val="22"/>
        </w:rPr>
        <w:t>задержки Заказчиком платежей более чем на 15 дней (за исключением случаев предъявления Заказчиком мотивированного отказа от приемки выполненных работ).</w:t>
      </w:r>
    </w:p>
    <w:p w14:paraId="7842D33D" w14:textId="7900786E" w:rsidR="00E71FA5" w:rsidRPr="00727403" w:rsidRDefault="00FC6B1E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9</w:t>
      </w:r>
      <w:r w:rsidR="00E71FA5" w:rsidRPr="00727403">
        <w:rPr>
          <w:rFonts w:ascii="Times New Roman" w:hAnsi="Times New Roman" w:cs="Times New Roman"/>
          <w:sz w:val="22"/>
          <w:szCs w:val="22"/>
        </w:rPr>
        <w:t>.</w:t>
      </w:r>
      <w:r w:rsidR="00A8584F" w:rsidRPr="00727403">
        <w:rPr>
          <w:rFonts w:ascii="Times New Roman" w:hAnsi="Times New Roman" w:cs="Times New Roman"/>
          <w:sz w:val="22"/>
          <w:szCs w:val="22"/>
        </w:rPr>
        <w:t>4</w:t>
      </w:r>
      <w:r w:rsidR="00E71FA5" w:rsidRPr="00727403">
        <w:rPr>
          <w:rFonts w:ascii="Times New Roman" w:hAnsi="Times New Roman" w:cs="Times New Roman"/>
          <w:sz w:val="22"/>
          <w:szCs w:val="22"/>
        </w:rPr>
        <w:t>.</w:t>
      </w:r>
      <w:r w:rsidR="00783A1D" w:rsidRPr="00727403">
        <w:rPr>
          <w:rFonts w:ascii="Times New Roman" w:hAnsi="Times New Roman" w:cs="Times New Roman"/>
          <w:sz w:val="22"/>
          <w:szCs w:val="22"/>
        </w:rPr>
        <w:t xml:space="preserve"> </w:t>
      </w:r>
      <w:r w:rsidR="00E71FA5" w:rsidRPr="00727403">
        <w:rPr>
          <w:rFonts w:ascii="Times New Roman" w:hAnsi="Times New Roman" w:cs="Times New Roman"/>
          <w:sz w:val="22"/>
          <w:szCs w:val="22"/>
        </w:rPr>
        <w:t xml:space="preserve">Сторона, имеющая право расторгнуть </w:t>
      </w:r>
      <w:r w:rsidR="003168D4" w:rsidRPr="00727403">
        <w:rPr>
          <w:rFonts w:ascii="Times New Roman" w:hAnsi="Times New Roman" w:cs="Times New Roman"/>
          <w:sz w:val="22"/>
          <w:szCs w:val="22"/>
        </w:rPr>
        <w:t>Договор,</w:t>
      </w:r>
      <w:r w:rsidR="00E71FA5" w:rsidRPr="00727403">
        <w:rPr>
          <w:rFonts w:ascii="Times New Roman" w:hAnsi="Times New Roman" w:cs="Times New Roman"/>
          <w:sz w:val="22"/>
          <w:szCs w:val="22"/>
        </w:rPr>
        <w:t xml:space="preserve"> и желающая реализовать это право, должна осуществить его путем письменного уведомления другой </w:t>
      </w:r>
      <w:r w:rsidR="001C72C4" w:rsidRPr="00727403">
        <w:rPr>
          <w:rFonts w:ascii="Times New Roman" w:hAnsi="Times New Roman" w:cs="Times New Roman"/>
          <w:sz w:val="22"/>
          <w:szCs w:val="22"/>
        </w:rPr>
        <w:t>С</w:t>
      </w:r>
      <w:r w:rsidR="00E71FA5" w:rsidRPr="00727403">
        <w:rPr>
          <w:rFonts w:ascii="Times New Roman" w:hAnsi="Times New Roman" w:cs="Times New Roman"/>
          <w:sz w:val="22"/>
          <w:szCs w:val="22"/>
        </w:rPr>
        <w:t xml:space="preserve">тороны. Договор считается расторгнутым по истечении 7 календарных дней с даты отправления другой </w:t>
      </w:r>
      <w:r w:rsidR="001C72C4" w:rsidRPr="00727403">
        <w:rPr>
          <w:rFonts w:ascii="Times New Roman" w:hAnsi="Times New Roman" w:cs="Times New Roman"/>
          <w:sz w:val="22"/>
          <w:szCs w:val="22"/>
        </w:rPr>
        <w:t>С</w:t>
      </w:r>
      <w:r w:rsidR="00E71FA5" w:rsidRPr="00727403">
        <w:rPr>
          <w:rFonts w:ascii="Times New Roman" w:hAnsi="Times New Roman" w:cs="Times New Roman"/>
          <w:sz w:val="22"/>
          <w:szCs w:val="22"/>
        </w:rPr>
        <w:t xml:space="preserve">тороне письменного уведомления о расторжении </w:t>
      </w:r>
      <w:r w:rsidR="001C72C4" w:rsidRPr="00727403">
        <w:rPr>
          <w:rFonts w:ascii="Times New Roman" w:hAnsi="Times New Roman" w:cs="Times New Roman"/>
          <w:sz w:val="22"/>
          <w:szCs w:val="22"/>
        </w:rPr>
        <w:t>Д</w:t>
      </w:r>
      <w:r w:rsidR="00E71FA5" w:rsidRPr="00727403">
        <w:rPr>
          <w:rFonts w:ascii="Times New Roman" w:hAnsi="Times New Roman" w:cs="Times New Roman"/>
          <w:sz w:val="22"/>
          <w:szCs w:val="22"/>
        </w:rPr>
        <w:t xml:space="preserve">оговора заказным письмом с уведомлением о вручении либо с момента вручения под расписку о получении другой </w:t>
      </w:r>
      <w:r w:rsidR="001C72C4" w:rsidRPr="00727403">
        <w:rPr>
          <w:rFonts w:ascii="Times New Roman" w:hAnsi="Times New Roman" w:cs="Times New Roman"/>
          <w:sz w:val="22"/>
          <w:szCs w:val="22"/>
        </w:rPr>
        <w:t>С</w:t>
      </w:r>
      <w:r w:rsidR="00E71FA5" w:rsidRPr="00727403">
        <w:rPr>
          <w:rFonts w:ascii="Times New Roman" w:hAnsi="Times New Roman" w:cs="Times New Roman"/>
          <w:sz w:val="22"/>
          <w:szCs w:val="22"/>
        </w:rPr>
        <w:t xml:space="preserve">тороной уведомления о расторжении </w:t>
      </w:r>
      <w:r w:rsidR="001C72C4" w:rsidRPr="00727403">
        <w:rPr>
          <w:rFonts w:ascii="Times New Roman" w:hAnsi="Times New Roman" w:cs="Times New Roman"/>
          <w:sz w:val="22"/>
          <w:szCs w:val="22"/>
        </w:rPr>
        <w:t>Д</w:t>
      </w:r>
      <w:r w:rsidR="00E71FA5" w:rsidRPr="00727403">
        <w:rPr>
          <w:rFonts w:ascii="Times New Roman" w:hAnsi="Times New Roman" w:cs="Times New Roman"/>
          <w:sz w:val="22"/>
          <w:szCs w:val="22"/>
        </w:rPr>
        <w:t xml:space="preserve">оговора.  </w:t>
      </w:r>
    </w:p>
    <w:p w14:paraId="36AED0D5" w14:textId="3691E7BB" w:rsidR="00A8584F" w:rsidRPr="00727403" w:rsidRDefault="00FC6B1E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9</w:t>
      </w:r>
      <w:r w:rsidR="00A8584F" w:rsidRPr="00727403">
        <w:rPr>
          <w:rFonts w:ascii="Times New Roman" w:hAnsi="Times New Roman" w:cs="Times New Roman"/>
          <w:sz w:val="22"/>
          <w:szCs w:val="22"/>
        </w:rPr>
        <w:t>.5. Договор может быть расторгнут в любое время по соглашению Сторон.</w:t>
      </w:r>
    </w:p>
    <w:p w14:paraId="6B8E5704" w14:textId="71CF8FC4" w:rsidR="00F04B19" w:rsidRPr="00727403" w:rsidRDefault="00FC6B1E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9</w:t>
      </w:r>
      <w:r w:rsidR="00F04B19" w:rsidRPr="00727403">
        <w:rPr>
          <w:rFonts w:ascii="Times New Roman" w:hAnsi="Times New Roman" w:cs="Times New Roman"/>
          <w:sz w:val="22"/>
          <w:szCs w:val="22"/>
        </w:rPr>
        <w:t>.6. При расторжении Договора виновная сторона возмещает другой стороне понесенные ею прямые убытки</w:t>
      </w:r>
    </w:p>
    <w:p w14:paraId="6FCA028C" w14:textId="493A1A64" w:rsidR="006B15EC" w:rsidRPr="00727403" w:rsidRDefault="006B15EC" w:rsidP="00A25075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9.7. Порядок расчетов при расторжении Договора:</w:t>
      </w:r>
    </w:p>
    <w:p w14:paraId="34EC6039" w14:textId="77777777" w:rsidR="00EB5035" w:rsidRPr="00727403" w:rsidRDefault="00EB5035" w:rsidP="00EB5035">
      <w:pPr>
        <w:pStyle w:val="a4"/>
        <w:ind w:left="0" w:firstLine="426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9.7.1. В случае расторжения Договора по инициативе Заказчика или в связи с нарушением Заказчиком условий Договора (включая, но не ограничиваясь: несвоевременной оплатой, непредставлением исходных данных, отказом от приемки работ без оснований), Заказчик обязан оплатить Исполнителю фактически выполненные работы (на дату расторжения), рассчитанные пропорционально объему выполненных обязательств согласно условиям Договора.</w:t>
      </w:r>
    </w:p>
    <w:p w14:paraId="6B343E40" w14:textId="77777777" w:rsidR="00EB5035" w:rsidRPr="00727403" w:rsidRDefault="00EB5035" w:rsidP="00EB5035">
      <w:pPr>
        <w:pStyle w:val="a4"/>
        <w:ind w:left="0" w:firstLine="426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 xml:space="preserve">9.7.2. Если сумма за выполненные работы меньше суммы аванса, уплаченного </w:t>
      </w:r>
      <w:proofErr w:type="gramStart"/>
      <w:r w:rsidRPr="00727403">
        <w:rPr>
          <w:rFonts w:ascii="Times New Roman" w:hAnsi="Times New Roman" w:cs="Times New Roman"/>
          <w:sz w:val="22"/>
          <w:szCs w:val="22"/>
        </w:rPr>
        <w:t>Заказчиком</w:t>
      </w:r>
      <w:proofErr w:type="gramEnd"/>
      <w:r w:rsidRPr="00727403">
        <w:rPr>
          <w:rFonts w:ascii="Times New Roman" w:hAnsi="Times New Roman" w:cs="Times New Roman"/>
          <w:sz w:val="22"/>
          <w:szCs w:val="22"/>
        </w:rPr>
        <w:t xml:space="preserve"> Исполнитель обязуется вернуть разницу в течение 5 (пяти) рабочих дней с момента подписания Сторонами Акта фактически выполненных работ и расторжении Договора. Возврат осуществляется на расчетный счет Заказчика, указанный в реквизитах Договора.</w:t>
      </w:r>
    </w:p>
    <w:p w14:paraId="4E450B65" w14:textId="575BB5C1" w:rsidR="00EB5035" w:rsidRPr="00727403" w:rsidRDefault="00EB5035" w:rsidP="00EB5035">
      <w:pPr>
        <w:pStyle w:val="a4"/>
        <w:ind w:left="0" w:firstLine="426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9.7.3. Подписание Акта о выполненных работах</w:t>
      </w:r>
      <w:r w:rsidR="004C1A99" w:rsidRPr="004C1A99">
        <w:rPr>
          <w:rFonts w:ascii="Times New Roman" w:hAnsi="Times New Roman" w:cs="Times New Roman"/>
          <w:sz w:val="22"/>
          <w:szCs w:val="22"/>
        </w:rPr>
        <w:t>/</w:t>
      </w:r>
      <w:proofErr w:type="gramStart"/>
      <w:r w:rsidR="004C1A99">
        <w:rPr>
          <w:rFonts w:ascii="Times New Roman" w:hAnsi="Times New Roman" w:cs="Times New Roman"/>
          <w:sz w:val="22"/>
          <w:szCs w:val="22"/>
        </w:rPr>
        <w:t xml:space="preserve">УПД </w:t>
      </w:r>
      <w:r w:rsidRPr="00727403">
        <w:rPr>
          <w:rFonts w:ascii="Times New Roman" w:hAnsi="Times New Roman" w:cs="Times New Roman"/>
          <w:sz w:val="22"/>
          <w:szCs w:val="22"/>
        </w:rPr>
        <w:t xml:space="preserve"> является</w:t>
      </w:r>
      <w:proofErr w:type="gramEnd"/>
      <w:r w:rsidRPr="00727403">
        <w:rPr>
          <w:rFonts w:ascii="Times New Roman" w:hAnsi="Times New Roman" w:cs="Times New Roman"/>
          <w:sz w:val="22"/>
          <w:szCs w:val="22"/>
        </w:rPr>
        <w:t xml:space="preserve"> обязательным условием для возврата излишне уплаченных средств.</w:t>
      </w:r>
    </w:p>
    <w:p w14:paraId="49D2FC21" w14:textId="77777777" w:rsidR="00EB5035" w:rsidRPr="00727403" w:rsidRDefault="00EB5035" w:rsidP="00EB5035">
      <w:pPr>
        <w:pStyle w:val="a4"/>
        <w:ind w:left="0" w:firstLine="426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lastRenderedPageBreak/>
        <w:t>9.7.4. Все расчеты подтверждаются актом сверки взаимных расчетов, подписанным обеими Сторонами.</w:t>
      </w:r>
    </w:p>
    <w:p w14:paraId="09009AC3" w14:textId="40D48572" w:rsidR="008621AA" w:rsidRPr="00727403" w:rsidRDefault="00FC6B1E" w:rsidP="008621AA">
      <w:pPr>
        <w:pStyle w:val="a4"/>
        <w:ind w:left="0" w:firstLine="360"/>
        <w:rPr>
          <w:rFonts w:ascii="Times New Roman" w:hAnsi="Times New Roman" w:cs="Times New Roman"/>
          <w:sz w:val="22"/>
          <w:szCs w:val="22"/>
        </w:rPr>
      </w:pPr>
      <w:r w:rsidRPr="00727403">
        <w:rPr>
          <w:rFonts w:ascii="Times New Roman" w:hAnsi="Times New Roman" w:cs="Times New Roman"/>
          <w:sz w:val="22"/>
          <w:szCs w:val="22"/>
        </w:rPr>
        <w:t>9</w:t>
      </w:r>
      <w:r w:rsidR="008621AA" w:rsidRPr="00727403">
        <w:rPr>
          <w:rFonts w:ascii="Times New Roman" w:hAnsi="Times New Roman" w:cs="Times New Roman"/>
          <w:sz w:val="22"/>
          <w:szCs w:val="22"/>
        </w:rPr>
        <w:t>.</w:t>
      </w:r>
      <w:r w:rsidR="006B15EC" w:rsidRPr="00727403">
        <w:rPr>
          <w:rFonts w:ascii="Times New Roman" w:hAnsi="Times New Roman" w:cs="Times New Roman"/>
          <w:sz w:val="22"/>
          <w:szCs w:val="22"/>
        </w:rPr>
        <w:t>8</w:t>
      </w:r>
      <w:r w:rsidR="008621AA" w:rsidRPr="00727403">
        <w:rPr>
          <w:rFonts w:ascii="Times New Roman" w:hAnsi="Times New Roman" w:cs="Times New Roman"/>
          <w:sz w:val="22"/>
          <w:szCs w:val="22"/>
        </w:rPr>
        <w:t>. Любые изменения Договора с обеих Сторон регулируются Дополнительным соглашением, которое будет являться неотъемлемой частью настоящего Договора.</w:t>
      </w:r>
    </w:p>
    <w:p w14:paraId="4EDDEA4D" w14:textId="77777777" w:rsidR="00DE0713" w:rsidRPr="00727403" w:rsidRDefault="00DE0713" w:rsidP="001C72C4">
      <w:pPr>
        <w:ind w:firstLine="360"/>
        <w:jc w:val="both"/>
        <w:rPr>
          <w:sz w:val="22"/>
          <w:szCs w:val="22"/>
        </w:rPr>
      </w:pPr>
    </w:p>
    <w:p w14:paraId="32726E0E" w14:textId="6E620F6C" w:rsidR="00E71FA5" w:rsidRPr="004C1A99" w:rsidRDefault="00E71FA5" w:rsidP="004E0E9C">
      <w:pPr>
        <w:pStyle w:val="2"/>
      </w:pPr>
      <w:r w:rsidRPr="004C1A99">
        <w:t>ПРОЧИЕ УСЛОВИЯ</w:t>
      </w:r>
    </w:p>
    <w:p w14:paraId="210F98B5" w14:textId="77777777" w:rsidR="00737E5A" w:rsidRPr="00727403" w:rsidRDefault="00737E5A" w:rsidP="00737E5A">
      <w:pPr>
        <w:pStyle w:val="a0"/>
        <w:ind w:left="360"/>
        <w:rPr>
          <w:b/>
          <w:sz w:val="22"/>
          <w:szCs w:val="22"/>
        </w:rPr>
      </w:pPr>
    </w:p>
    <w:p w14:paraId="20369E83" w14:textId="265FCF84" w:rsidR="008621AA" w:rsidRPr="00727403" w:rsidRDefault="00FC6B1E" w:rsidP="008621AA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10</w:t>
      </w:r>
      <w:r w:rsidR="008621AA" w:rsidRPr="00727403">
        <w:rPr>
          <w:sz w:val="22"/>
          <w:szCs w:val="22"/>
        </w:rPr>
        <w:t xml:space="preserve">.1. Все споры по настоящему Договору решаются путем переговоров. В случае невозможности разрешения споров путем переговоров Стороны передают их на рассмотрение в </w:t>
      </w:r>
      <w:r w:rsidR="00116136" w:rsidRPr="00727403">
        <w:rPr>
          <w:sz w:val="22"/>
          <w:szCs w:val="22"/>
        </w:rPr>
        <w:t>А</w:t>
      </w:r>
      <w:r w:rsidR="008621AA" w:rsidRPr="00727403">
        <w:rPr>
          <w:sz w:val="22"/>
          <w:szCs w:val="22"/>
        </w:rPr>
        <w:t>рбитражный суд г. Москвы.</w:t>
      </w:r>
    </w:p>
    <w:p w14:paraId="6A6BCE78" w14:textId="16C27D6E" w:rsidR="008621AA" w:rsidRPr="00727403" w:rsidRDefault="00FC6B1E" w:rsidP="008621AA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10</w:t>
      </w:r>
      <w:r w:rsidR="008621AA" w:rsidRPr="00727403">
        <w:rPr>
          <w:sz w:val="22"/>
          <w:szCs w:val="22"/>
        </w:rPr>
        <w:t>.2. При отсутствии оплаты или при неполной оплате Заказчик не приобретает предусмотренные Договором права на использование проектной документации для строительства. В этом случае права на использование проектной документации для строительства, оговоренные настоящим Договором, остаются за Исполнителем.</w:t>
      </w:r>
    </w:p>
    <w:p w14:paraId="44DCCB5A" w14:textId="561C6CB2" w:rsidR="008621AA" w:rsidRPr="00727403" w:rsidRDefault="00FC6B1E" w:rsidP="008621AA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10.</w:t>
      </w:r>
      <w:r w:rsidR="00C659A6" w:rsidRPr="00727403">
        <w:rPr>
          <w:sz w:val="22"/>
          <w:szCs w:val="22"/>
        </w:rPr>
        <w:t>3.</w:t>
      </w:r>
      <w:r w:rsidR="008621AA" w:rsidRPr="00727403">
        <w:rPr>
          <w:sz w:val="22"/>
          <w:szCs w:val="22"/>
        </w:rPr>
        <w:t xml:space="preserve"> Дальнейшая реализация проекта, а также его согласование в </w:t>
      </w:r>
      <w:proofErr w:type="spellStart"/>
      <w:proofErr w:type="gramStart"/>
      <w:r w:rsidR="008621AA" w:rsidRPr="00727403">
        <w:rPr>
          <w:sz w:val="22"/>
          <w:szCs w:val="22"/>
        </w:rPr>
        <w:t>гос.органах</w:t>
      </w:r>
      <w:proofErr w:type="spellEnd"/>
      <w:proofErr w:type="gramEnd"/>
      <w:r w:rsidR="008621AA" w:rsidRPr="00727403">
        <w:rPr>
          <w:sz w:val="22"/>
          <w:szCs w:val="22"/>
        </w:rPr>
        <w:t xml:space="preserve"> возлагается на Заказчика. </w:t>
      </w:r>
    </w:p>
    <w:p w14:paraId="65721BE7" w14:textId="734416EC" w:rsidR="008621AA" w:rsidRPr="00727403" w:rsidRDefault="00FC6B1E" w:rsidP="008621AA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10</w:t>
      </w:r>
      <w:r w:rsidR="008621AA" w:rsidRPr="00727403">
        <w:rPr>
          <w:sz w:val="22"/>
          <w:szCs w:val="22"/>
        </w:rPr>
        <w:t>.4. Все изменения и дополнения, к данному Договору, должны быть выполнены письменно в виде приложений к настоящему Договору и заверены Сторонами.</w:t>
      </w:r>
    </w:p>
    <w:p w14:paraId="65A54F72" w14:textId="55E2735A" w:rsidR="008621AA" w:rsidRPr="00727403" w:rsidRDefault="00FC6B1E" w:rsidP="008621AA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10</w:t>
      </w:r>
      <w:r w:rsidR="008621AA" w:rsidRPr="00727403">
        <w:rPr>
          <w:sz w:val="22"/>
          <w:szCs w:val="22"/>
        </w:rPr>
        <w:t>.5. Все приложения к Договору являются его неотъемлемой частью.</w:t>
      </w:r>
    </w:p>
    <w:p w14:paraId="11E5C326" w14:textId="46D68631" w:rsidR="008621AA" w:rsidRPr="00727403" w:rsidRDefault="00FC6B1E" w:rsidP="008621AA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10</w:t>
      </w:r>
      <w:r w:rsidR="008621AA" w:rsidRPr="00727403">
        <w:rPr>
          <w:sz w:val="22"/>
          <w:szCs w:val="22"/>
        </w:rPr>
        <w:t xml:space="preserve">.6. Настоящий Договор составлен в </w:t>
      </w:r>
      <w:r w:rsidR="00116136" w:rsidRPr="00727403">
        <w:rPr>
          <w:sz w:val="22"/>
          <w:szCs w:val="22"/>
        </w:rPr>
        <w:t>2 (</w:t>
      </w:r>
      <w:r w:rsidR="008621AA" w:rsidRPr="00727403">
        <w:rPr>
          <w:sz w:val="22"/>
          <w:szCs w:val="22"/>
        </w:rPr>
        <w:t>двух</w:t>
      </w:r>
      <w:r w:rsidR="00116136" w:rsidRPr="00727403">
        <w:rPr>
          <w:sz w:val="22"/>
          <w:szCs w:val="22"/>
        </w:rPr>
        <w:t>)</w:t>
      </w:r>
      <w:r w:rsidR="008621AA" w:rsidRPr="00727403">
        <w:rPr>
          <w:sz w:val="22"/>
          <w:szCs w:val="22"/>
        </w:rPr>
        <w:t xml:space="preserve"> экземплярах, по одному для каждой из Сторон.</w:t>
      </w:r>
    </w:p>
    <w:p w14:paraId="367C5083" w14:textId="6AB9A144" w:rsidR="008621AA" w:rsidRPr="00727403" w:rsidRDefault="00FC6B1E" w:rsidP="008621AA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10</w:t>
      </w:r>
      <w:r w:rsidR="008621AA" w:rsidRPr="00727403">
        <w:rPr>
          <w:sz w:val="22"/>
          <w:szCs w:val="22"/>
        </w:rPr>
        <w:t>.7. Все изменения и дополнения к настоящему Договору (в том числе Приложения) действительны, если они составлены в письменной форме в виде отдельного документа, подписанного уполномоченными представителями Сторон</w:t>
      </w:r>
      <w:r w:rsidR="001E5E45" w:rsidRPr="00727403">
        <w:rPr>
          <w:sz w:val="22"/>
          <w:szCs w:val="22"/>
        </w:rPr>
        <w:t>.</w:t>
      </w:r>
    </w:p>
    <w:p w14:paraId="7BAAB2D6" w14:textId="55ACA4C0" w:rsidR="0039309F" w:rsidRPr="00727403" w:rsidRDefault="00FC6B1E" w:rsidP="0039309F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10</w:t>
      </w:r>
      <w:r w:rsidR="001E5E45" w:rsidRPr="00727403">
        <w:rPr>
          <w:sz w:val="22"/>
          <w:szCs w:val="22"/>
        </w:rPr>
        <w:t xml:space="preserve">.8. </w:t>
      </w:r>
      <w:r w:rsidR="0039309F" w:rsidRPr="00727403">
        <w:rPr>
          <w:sz w:val="22"/>
          <w:szCs w:val="22"/>
        </w:rPr>
        <w:t>Стороны пришли к соглашению, что электронная переписка и обмен документами в электронном виде между Сторонами, происходят по адресам электронной почты.</w:t>
      </w:r>
    </w:p>
    <w:p w14:paraId="5E9BABAF" w14:textId="300B577E" w:rsidR="0039309F" w:rsidRPr="00727403" w:rsidRDefault="0039309F" w:rsidP="0039309F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Претензии и иные юридически значимые сообщения, если обмен такими сообщениями и документами предусмотрен условиями настоящего Договора, могут быть направлены Сторонами друг другу одним из нижеперечисленных способов:</w:t>
      </w:r>
    </w:p>
    <w:p w14:paraId="151640CD" w14:textId="6AD02046" w:rsidR="0039309F" w:rsidRPr="00727403" w:rsidRDefault="0039309F" w:rsidP="0039309F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-</w:t>
      </w:r>
      <w:r w:rsidRPr="00727403">
        <w:rPr>
          <w:sz w:val="22"/>
          <w:szCs w:val="22"/>
        </w:rPr>
        <w:tab/>
        <w:t>письмом на электронный почтовый ящик– при этом подтверждением такого направления является сохраненная отправившей стороной в ее электронном почтовом ящике скан-копия претензии в формате PDF, JPEG, TIFF или PNG, а также распечатанная бумажная версия отправленного сообщения – такое письмо считается полученным адресатом на следующий календарный день после его отправки;</w:t>
      </w:r>
    </w:p>
    <w:p w14:paraId="11C0C55A" w14:textId="77777777" w:rsidR="0039309F" w:rsidRPr="00727403" w:rsidRDefault="0039309F" w:rsidP="0039309F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-</w:t>
      </w:r>
      <w:r w:rsidRPr="00727403">
        <w:rPr>
          <w:sz w:val="22"/>
          <w:szCs w:val="22"/>
        </w:rPr>
        <w:tab/>
        <w:t>ценным письмом с описью вложения по адресу местонахождения (места жительства) Стороны;</w:t>
      </w:r>
    </w:p>
    <w:p w14:paraId="2B5FCF1C" w14:textId="77777777" w:rsidR="0039309F" w:rsidRPr="00727403" w:rsidRDefault="0039309F" w:rsidP="0039309F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-</w:t>
      </w:r>
      <w:r w:rsidRPr="00727403">
        <w:rPr>
          <w:sz w:val="22"/>
          <w:szCs w:val="22"/>
        </w:rPr>
        <w:tab/>
        <w:t>передача лично Стороне или его уполномоченному представителю под роспись либо по передаточному акту.</w:t>
      </w:r>
    </w:p>
    <w:p w14:paraId="1060C7CD" w14:textId="32B64FF0" w:rsidR="001E5E45" w:rsidRPr="00727403" w:rsidRDefault="00F47CFD" w:rsidP="0039309F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А</w:t>
      </w:r>
      <w:r w:rsidR="0039309F" w:rsidRPr="00727403">
        <w:rPr>
          <w:sz w:val="22"/>
          <w:szCs w:val="22"/>
        </w:rPr>
        <w:t>дреса электронной почты, телефонов и иных средств связи являются официальными и обязательными для Сторон. Стороны обязаны своевременно и добросовестно проверять новые сообщения, а также обеспечить все зависящие от них меры по обеспечению их безопасного использования и своевременного получения сообщений. Все сообщения, направленные с электронных почтовых ящиков, считаются направленными от имени и в интересах отправляющей Стороны. Стороны несут ответственность и риск наступления негативных для них последствий в случае несанкционированного доступа к соответствующему аккаунту или номеру посторонними лицами. При наличии каких-либо угроз или обстоятельств, ставящих невозможность надлежащего использования средств связи, соответствующая Сторона обязана незамедлительно уведомить об этом другую Сторону.</w:t>
      </w:r>
    </w:p>
    <w:p w14:paraId="7F5A9C72" w14:textId="40654C86" w:rsidR="00A04339" w:rsidRPr="00727403" w:rsidRDefault="00FC6B1E" w:rsidP="0039309F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t>10</w:t>
      </w:r>
      <w:r w:rsidR="00A04339" w:rsidRPr="00727403">
        <w:rPr>
          <w:sz w:val="22"/>
          <w:szCs w:val="22"/>
        </w:rPr>
        <w:t>.9. Стороны договорились о том, любые документы (включая, но не ограничиваясь, договор, дополнительные соглашения, приложения к договору, первичные учетные документы, акты сверки расчетов) могут направляться Сторонами друг другу в виде Электронного документа (ЭД), подписанного усиленной квалифицированной электронной подписью (УКЭП) в соответствии с требованиями Федерального закона «Об электронной подписи» № 63-ФЗ от 06.04.2011.</w:t>
      </w:r>
    </w:p>
    <w:p w14:paraId="06CDF264" w14:textId="1FE165A3" w:rsidR="00FC6B1E" w:rsidRPr="00727403" w:rsidRDefault="00FC6B1E" w:rsidP="0039309F">
      <w:pPr>
        <w:ind w:firstLine="360"/>
        <w:jc w:val="both"/>
        <w:rPr>
          <w:sz w:val="22"/>
          <w:szCs w:val="22"/>
        </w:rPr>
      </w:pPr>
      <w:r w:rsidRPr="00727403">
        <w:rPr>
          <w:sz w:val="22"/>
          <w:szCs w:val="22"/>
        </w:rPr>
        <w:lastRenderedPageBreak/>
        <w:t xml:space="preserve">10.10. Заказчик гарантирует последующее использование Проекта при производстве ремонтно-отделочных работ лишь после приема-передачи полностью разработанного готового Проекта (всех этапов работ) и его полной оплаты. В случае использования </w:t>
      </w:r>
      <w:r w:rsidR="009D7FDE" w:rsidRPr="00727403">
        <w:rPr>
          <w:sz w:val="22"/>
          <w:szCs w:val="22"/>
        </w:rPr>
        <w:t xml:space="preserve">Заказчиком </w:t>
      </w:r>
      <w:r w:rsidRPr="00727403">
        <w:rPr>
          <w:sz w:val="22"/>
          <w:szCs w:val="22"/>
        </w:rPr>
        <w:t>каких-либо наработок и отдельных промежуточных результатов, Исполнитель не несет ответственности за соответствие представленных промежуточных сведений реальным характеристикам Объекта, а также за последствия производимых ремонтно-отделочных работ. Досрочное использование элементов незавершенного проекта Заказчик производит на свой риск.</w:t>
      </w:r>
    </w:p>
    <w:p w14:paraId="02A5A31D" w14:textId="77777777" w:rsidR="008621AA" w:rsidRPr="00727403" w:rsidRDefault="008621AA" w:rsidP="008621AA">
      <w:pPr>
        <w:ind w:firstLine="360"/>
        <w:jc w:val="both"/>
        <w:rPr>
          <w:sz w:val="22"/>
          <w:szCs w:val="22"/>
        </w:rPr>
      </w:pPr>
    </w:p>
    <w:p w14:paraId="6AD368BF" w14:textId="48F79BAD" w:rsidR="00A47F72" w:rsidRPr="004C1A99" w:rsidRDefault="00A47F72" w:rsidP="004E0E9C">
      <w:pPr>
        <w:pStyle w:val="2"/>
      </w:pPr>
      <w:r w:rsidRPr="004C1A99">
        <w:t>Реквизиты и подписи сторон</w:t>
      </w:r>
    </w:p>
    <w:p w14:paraId="09962701" w14:textId="59C83FFD" w:rsidR="00737E5A" w:rsidRPr="00727403" w:rsidRDefault="00737E5A" w:rsidP="00737E5A">
      <w:pPr>
        <w:pStyle w:val="a0"/>
        <w:ind w:left="360"/>
        <w:rPr>
          <w:b/>
          <w:bCs/>
          <w:caps/>
          <w:sz w:val="22"/>
          <w:szCs w:val="22"/>
        </w:rPr>
      </w:pPr>
    </w:p>
    <w:p w14:paraId="6C4150DE" w14:textId="4E05233C" w:rsidR="009923DD" w:rsidRPr="00727403" w:rsidRDefault="004C1A99" w:rsidP="001C72C4">
      <w:pPr>
        <w:ind w:firstLine="360"/>
        <w:jc w:val="center"/>
        <w:rPr>
          <w:b/>
          <w:bCs/>
          <w:caps/>
          <w:sz w:val="22"/>
          <w:szCs w:val="22"/>
        </w:rPr>
      </w:pPr>
      <w:r w:rsidRPr="00727403">
        <w:rPr>
          <w:b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57B506B1" wp14:editId="36258B44">
            <wp:simplePos x="0" y="0"/>
            <wp:positionH relativeFrom="column">
              <wp:posOffset>-519430</wp:posOffset>
            </wp:positionH>
            <wp:positionV relativeFrom="paragraph">
              <wp:posOffset>133350</wp:posOffset>
            </wp:positionV>
            <wp:extent cx="1857375" cy="1830705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pn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7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5737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4860"/>
        <w:gridCol w:w="5220"/>
      </w:tblGrid>
      <w:tr w:rsidR="00085213" w:rsidRPr="00727403" w14:paraId="5668A69C" w14:textId="77777777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2F428467" w14:textId="3948321A" w:rsidR="00A47F72" w:rsidRPr="00727403" w:rsidRDefault="004C1A99" w:rsidP="001C72C4">
            <w:pPr>
              <w:ind w:firstLine="360"/>
              <w:jc w:val="center"/>
              <w:rPr>
                <w:rFonts w:eastAsia="Arial Unicode MS"/>
                <w:b/>
                <w:sz w:val="22"/>
                <w:szCs w:val="22"/>
              </w:rPr>
            </w:pPr>
            <w:r w:rsidRPr="00727403">
              <w:rPr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18CA5F4F" wp14:editId="21B6D5E1">
                  <wp:simplePos x="0" y="0"/>
                  <wp:positionH relativeFrom="column">
                    <wp:posOffset>851535</wp:posOffset>
                  </wp:positionH>
                  <wp:positionV relativeFrom="paragraph">
                    <wp:posOffset>31750</wp:posOffset>
                  </wp:positionV>
                  <wp:extent cx="2122170" cy="2171065"/>
                  <wp:effectExtent l="0" t="0" r="0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печать ЮС Про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170" cy="217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84B37" w:rsidRPr="00727403">
              <w:rPr>
                <w:b/>
                <w:sz w:val="22"/>
                <w:szCs w:val="22"/>
              </w:rPr>
              <w:t>ИСПОЛНИТЕЛЬ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</w:tcPr>
          <w:p w14:paraId="25DE261B" w14:textId="77777777" w:rsidR="00A47F72" w:rsidRPr="00727403" w:rsidRDefault="00A47F72" w:rsidP="001C72C4">
            <w:pPr>
              <w:ind w:firstLine="360"/>
              <w:jc w:val="center"/>
              <w:rPr>
                <w:b/>
                <w:bCs/>
                <w:sz w:val="22"/>
                <w:szCs w:val="22"/>
              </w:rPr>
            </w:pPr>
            <w:r w:rsidRPr="00727403">
              <w:rPr>
                <w:b/>
                <w:bCs/>
                <w:sz w:val="22"/>
                <w:szCs w:val="22"/>
              </w:rPr>
              <w:t>ЗАКАЗЧИК</w:t>
            </w:r>
          </w:p>
        </w:tc>
      </w:tr>
      <w:tr w:rsidR="00085213" w:rsidRPr="00727403" w14:paraId="794375C2" w14:textId="77777777"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163ACD7D" w14:textId="03C3D0E0" w:rsidR="00026A74" w:rsidRPr="00727403" w:rsidRDefault="004C1A99" w:rsidP="0025219D">
            <w:pPr>
              <w:jc w:val="both"/>
              <w:rPr>
                <w:b/>
                <w:sz w:val="22"/>
                <w:szCs w:val="22"/>
              </w:rPr>
            </w:pPr>
            <w:r w:rsidRPr="00727403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0" locked="0" layoutInCell="1" allowOverlap="1" wp14:anchorId="09DE4A22" wp14:editId="0A30DF6B">
                  <wp:simplePos x="0" y="0"/>
                  <wp:positionH relativeFrom="column">
                    <wp:posOffset>659765</wp:posOffset>
                  </wp:positionH>
                  <wp:positionV relativeFrom="paragraph">
                    <wp:posOffset>19685</wp:posOffset>
                  </wp:positionV>
                  <wp:extent cx="1301750" cy="1104900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Подпись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D75C5" w:rsidRPr="00727403">
              <w:rPr>
                <w:b/>
                <w:bCs/>
                <w:sz w:val="22"/>
                <w:szCs w:val="22"/>
                <w:lang w:val="en-US"/>
              </w:rPr>
              <w:t>{</w:t>
            </w:r>
            <w:proofErr w:type="spellStart"/>
            <w:r w:rsidR="005D75C5" w:rsidRPr="00727403">
              <w:rPr>
                <w:b/>
                <w:bCs/>
                <w:sz w:val="22"/>
                <w:szCs w:val="22"/>
                <w:lang w:val="en-US"/>
              </w:rPr>
              <w:t>ExecutorDetails</w:t>
            </w:r>
            <w:proofErr w:type="spellEnd"/>
            <w:r w:rsidR="005D75C5" w:rsidRPr="00727403">
              <w:rPr>
                <w:b/>
                <w:bCs/>
                <w:sz w:val="22"/>
                <w:szCs w:val="22"/>
                <w:lang w:val="en-US"/>
              </w:rPr>
              <w:t>}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</w:tcPr>
          <w:p w14:paraId="42CE23E2" w14:textId="0816F422" w:rsidR="008F52CB" w:rsidRPr="00727403" w:rsidRDefault="005D75C5" w:rsidP="00C0372A">
            <w:pPr>
              <w:ind w:hanging="7"/>
              <w:jc w:val="both"/>
              <w:rPr>
                <w:b/>
                <w:sz w:val="22"/>
                <w:szCs w:val="22"/>
                <w:lang w:val="en-US"/>
              </w:rPr>
            </w:pPr>
            <w:commentRangeStart w:id="8"/>
            <w:r w:rsidRPr="00727403">
              <w:rPr>
                <w:b/>
                <w:sz w:val="22"/>
                <w:szCs w:val="22"/>
                <w:lang w:val="en-US"/>
              </w:rPr>
              <w:t>{</w:t>
            </w:r>
            <w:proofErr w:type="spellStart"/>
            <w:r w:rsidRPr="00727403">
              <w:rPr>
                <w:b/>
                <w:sz w:val="22"/>
                <w:szCs w:val="22"/>
                <w:lang w:val="en-US"/>
              </w:rPr>
              <w:t>ClientDetails</w:t>
            </w:r>
            <w:proofErr w:type="spellEnd"/>
            <w:r w:rsidRPr="00727403">
              <w:rPr>
                <w:b/>
                <w:sz w:val="22"/>
                <w:szCs w:val="22"/>
                <w:lang w:val="en-US"/>
              </w:rPr>
              <w:t>}</w:t>
            </w:r>
            <w:commentRangeEnd w:id="8"/>
            <w:r w:rsidR="00575FAB" w:rsidRPr="00727403">
              <w:rPr>
                <w:rStyle w:val="ae"/>
                <w:sz w:val="22"/>
                <w:szCs w:val="22"/>
              </w:rPr>
              <w:commentReference w:id="8"/>
            </w:r>
          </w:p>
        </w:tc>
      </w:tr>
    </w:tbl>
    <w:p w14:paraId="68D85499" w14:textId="5B4D2318" w:rsidR="00371242" w:rsidRPr="00727403" w:rsidRDefault="00371242" w:rsidP="0025219D">
      <w:pPr>
        <w:rPr>
          <w:b/>
          <w:sz w:val="22"/>
          <w:szCs w:val="22"/>
        </w:rPr>
      </w:pPr>
    </w:p>
    <w:sectPr w:rsidR="00371242" w:rsidRPr="00727403" w:rsidSect="00C31F26">
      <w:headerReference w:type="default" r:id="rId15"/>
      <w:footerReference w:type="even" r:id="rId16"/>
      <w:footerReference w:type="default" r:id="rId17"/>
      <w:pgSz w:w="11906" w:h="16838" w:code="9"/>
      <w:pgMar w:top="263" w:right="567" w:bottom="680" w:left="1361" w:header="142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user" w:date="2025-04-18T17:52:00Z" w:initials="u">
    <w:p w14:paraId="545F925F" w14:textId="456FF25D" w:rsidR="00500C1B" w:rsidRDefault="00500C1B">
      <w:pPr>
        <w:pStyle w:val="af"/>
      </w:pPr>
      <w:r>
        <w:rPr>
          <w:rStyle w:val="ae"/>
        </w:rPr>
        <w:annotationRef/>
      </w:r>
      <w:r>
        <w:rPr>
          <w:rStyle w:val="ae"/>
        </w:rPr>
        <w:t xml:space="preserve">У ИП убрать </w:t>
      </w:r>
    </w:p>
  </w:comment>
  <w:comment w:id="3" w:author="user" w:date="2025-08-29T18:53:00Z" w:initials="u">
    <w:p w14:paraId="21E0CB0C" w14:textId="62920A47" w:rsidR="001F5B49" w:rsidRDefault="001F5B49">
      <w:pPr>
        <w:pStyle w:val="af"/>
      </w:pPr>
      <w:r>
        <w:rPr>
          <w:rStyle w:val="ae"/>
        </w:rPr>
        <w:annotationRef/>
      </w:r>
      <w:r>
        <w:t xml:space="preserve">Площадь </w:t>
      </w:r>
    </w:p>
  </w:comment>
  <w:comment w:id="5" w:author="user" w:date="2025-08-29T18:52:00Z" w:initials="u">
    <w:p w14:paraId="292F03A9" w14:textId="0AB31282" w:rsidR="001F5B49" w:rsidRDefault="001F5B49">
      <w:pPr>
        <w:pStyle w:val="af"/>
      </w:pPr>
      <w:r>
        <w:rPr>
          <w:rStyle w:val="ae"/>
        </w:rPr>
        <w:annotationRef/>
      </w:r>
      <w:r>
        <w:t xml:space="preserve">Разделы </w:t>
      </w:r>
    </w:p>
  </w:comment>
  <w:comment w:id="6" w:author="user" w:date="2025-08-29T18:52:00Z" w:initials="u">
    <w:p w14:paraId="1D5788B6" w14:textId="628FBE18" w:rsidR="00575FAB" w:rsidRDefault="00575FAB">
      <w:pPr>
        <w:pStyle w:val="af"/>
      </w:pPr>
      <w:r>
        <w:rPr>
          <w:rStyle w:val="ae"/>
        </w:rPr>
        <w:annotationRef/>
      </w:r>
      <w:r>
        <w:t>Наличие НДС</w:t>
      </w:r>
      <w:r w:rsidR="001F5B49">
        <w:t xml:space="preserve">, если </w:t>
      </w:r>
      <w:proofErr w:type="gramStart"/>
      <w:r w:rsidR="001F5B49">
        <w:t>ПРОДЕЖКТ</w:t>
      </w:r>
      <w:proofErr w:type="gramEnd"/>
      <w:r w:rsidR="001F5B49">
        <w:t xml:space="preserve"> то без НДС</w:t>
      </w:r>
    </w:p>
  </w:comment>
  <w:comment w:id="7" w:author="user" w:date="2025-08-29T18:52:00Z" w:initials="u">
    <w:p w14:paraId="3F7C8239" w14:textId="0D1CB88E" w:rsidR="001F5B49" w:rsidRDefault="001F5B49">
      <w:pPr>
        <w:pStyle w:val="af"/>
      </w:pPr>
      <w:r>
        <w:rPr>
          <w:rStyle w:val="ae"/>
        </w:rPr>
        <w:annotationRef/>
      </w:r>
      <w:r>
        <w:t>Сроки</w:t>
      </w:r>
    </w:p>
  </w:comment>
  <w:comment w:id="8" w:author="user" w:date="2025-07-08T10:41:00Z" w:initials="u">
    <w:p w14:paraId="06A5FC8A" w14:textId="6DF6D01C" w:rsidR="00575FAB" w:rsidRPr="004B6FFF" w:rsidRDefault="00575FAB">
      <w:pPr>
        <w:pStyle w:val="af"/>
      </w:pPr>
      <w:r>
        <w:rPr>
          <w:rStyle w:val="ae"/>
        </w:rPr>
        <w:annotationRef/>
      </w:r>
      <w:r w:rsidR="004B6FFF">
        <w:rPr>
          <w:lang w:val="en-US"/>
        </w:rPr>
        <w:t>E</w:t>
      </w:r>
      <w:r w:rsidR="004B6FFF" w:rsidRPr="004B6FFF">
        <w:t>-</w:t>
      </w:r>
      <w:r w:rsidR="004B6FFF">
        <w:rPr>
          <w:lang w:val="en-US"/>
        </w:rPr>
        <w:t>mail</w:t>
      </w:r>
      <w:r w:rsidR="004B6FFF" w:rsidRPr="004B6FFF">
        <w:t xml:space="preserve"> </w:t>
      </w:r>
      <w:r w:rsidR="004B6FFF">
        <w:t xml:space="preserve">и </w:t>
      </w:r>
      <w:proofErr w:type="gramStart"/>
      <w:r w:rsidR="004B6FFF">
        <w:t>телефон !!!!!!!!!</w:t>
      </w:r>
      <w:proofErr w:type="gram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45F925F" w15:done="0"/>
  <w15:commentEx w15:paraId="21E0CB0C" w15:done="0"/>
  <w15:commentEx w15:paraId="292F03A9" w15:done="0"/>
  <w15:commentEx w15:paraId="1D5788B6" w15:done="0"/>
  <w15:commentEx w15:paraId="3F7C8239" w15:done="0"/>
  <w15:commentEx w15:paraId="06A5FC8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45F925F" w16cid:durableId="16BE5977"/>
  <w16cid:commentId w16cid:paraId="21E0CB0C" w16cid:durableId="27879B90"/>
  <w16cid:commentId w16cid:paraId="292F03A9" w16cid:durableId="20ECDC41"/>
  <w16cid:commentId w16cid:paraId="1D5788B6" w16cid:durableId="7413DE53"/>
  <w16cid:commentId w16cid:paraId="3F7C8239" w16cid:durableId="19288A78"/>
  <w16cid:commentId w16cid:paraId="06A5FC8A" w16cid:durableId="6DF4CF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2E8B4" w14:textId="77777777" w:rsidR="000E52E5" w:rsidRDefault="000E52E5">
      <w:r>
        <w:separator/>
      </w:r>
    </w:p>
  </w:endnote>
  <w:endnote w:type="continuationSeparator" w:id="0">
    <w:p w14:paraId="3B89C8EB" w14:textId="77777777" w:rsidR="000E52E5" w:rsidRDefault="000E5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ABEE1" w14:textId="77777777" w:rsidR="00085213" w:rsidRDefault="00085213" w:rsidP="000E44D4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513971F6" w14:textId="77777777" w:rsidR="00085213" w:rsidRDefault="00085213" w:rsidP="00F313CA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000" w:firstRow="0" w:lastRow="0" w:firstColumn="0" w:lastColumn="0" w:noHBand="0" w:noVBand="0"/>
    </w:tblPr>
    <w:tblGrid>
      <w:gridCol w:w="4860"/>
      <w:gridCol w:w="5220"/>
    </w:tblGrid>
    <w:tr w:rsidR="00085213" w:rsidRPr="00FB6E3F" w14:paraId="77E043B8" w14:textId="77777777" w:rsidTr="009923DD">
      <w:trPr>
        <w:trHeight w:val="60"/>
      </w:trPr>
      <w:tc>
        <w:tcPr>
          <w:tcW w:w="4860" w:type="dxa"/>
          <w:tcBorders>
            <w:top w:val="nil"/>
            <w:left w:val="nil"/>
            <w:bottom w:val="nil"/>
            <w:right w:val="nil"/>
          </w:tcBorders>
        </w:tcPr>
        <w:p w14:paraId="5E4D45F7" w14:textId="43FA2ADB" w:rsidR="00085213" w:rsidRPr="00FB6E3F" w:rsidRDefault="00085213" w:rsidP="009324EA">
          <w:pPr>
            <w:ind w:firstLine="360"/>
            <w:jc w:val="center"/>
            <w:rPr>
              <w:rFonts w:eastAsia="Arial Unicode MS"/>
              <w:b/>
              <w:sz w:val="21"/>
              <w:szCs w:val="21"/>
            </w:rPr>
          </w:pPr>
          <w:r w:rsidRPr="00C0129F">
            <w:rPr>
              <w:b/>
              <w:sz w:val="21"/>
              <w:szCs w:val="21"/>
            </w:rPr>
            <w:t>ИСПОЛНИТЕЛЬ</w:t>
          </w: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</w:tcPr>
        <w:p w14:paraId="558203FF" w14:textId="77777777" w:rsidR="00085213" w:rsidRPr="00FB6E3F" w:rsidRDefault="00085213" w:rsidP="009324EA">
          <w:pPr>
            <w:ind w:firstLine="360"/>
            <w:jc w:val="center"/>
            <w:rPr>
              <w:b/>
              <w:bCs/>
              <w:sz w:val="21"/>
              <w:szCs w:val="21"/>
            </w:rPr>
          </w:pPr>
          <w:r w:rsidRPr="00FB6E3F">
            <w:rPr>
              <w:b/>
              <w:bCs/>
              <w:sz w:val="21"/>
              <w:szCs w:val="21"/>
            </w:rPr>
            <w:t>ЗАКАЗЧИК</w:t>
          </w:r>
        </w:p>
      </w:tc>
    </w:tr>
    <w:tr w:rsidR="00085213" w:rsidRPr="00C339A5" w14:paraId="5DE0E7D4" w14:textId="77777777" w:rsidTr="009923DD">
      <w:trPr>
        <w:trHeight w:val="470"/>
      </w:trPr>
      <w:tc>
        <w:tcPr>
          <w:tcW w:w="4860" w:type="dxa"/>
          <w:tcBorders>
            <w:top w:val="nil"/>
            <w:left w:val="nil"/>
            <w:bottom w:val="nil"/>
            <w:right w:val="nil"/>
          </w:tcBorders>
        </w:tcPr>
        <w:p w14:paraId="7192F43C" w14:textId="77777777" w:rsidR="00085213" w:rsidRPr="001A2F86" w:rsidRDefault="00085213" w:rsidP="009324EA">
          <w:pPr>
            <w:jc w:val="both"/>
            <w:rPr>
              <w:b/>
              <w:sz w:val="20"/>
              <w:szCs w:val="20"/>
            </w:rPr>
          </w:pPr>
        </w:p>
        <w:p w14:paraId="2DB08E85" w14:textId="731DE242" w:rsidR="00085213" w:rsidRPr="001A2F86" w:rsidRDefault="001A2F86" w:rsidP="009324EA">
          <w:pPr>
            <w:jc w:val="both"/>
            <w:rPr>
              <w:b/>
              <w:sz w:val="20"/>
              <w:szCs w:val="20"/>
            </w:rPr>
          </w:pPr>
          <w:bookmarkStart w:id="9" w:name="Исполнитель_должность_подпись"/>
          <w:r w:rsidRPr="001A2F86">
            <w:rPr>
              <w:b/>
              <w:sz w:val="20"/>
              <w:szCs w:val="20"/>
            </w:rPr>
            <w:t>{</w:t>
          </w:r>
          <w:proofErr w:type="spellStart"/>
          <w:r w:rsidRPr="001A2F86">
            <w:rPr>
              <w:b/>
              <w:sz w:val="20"/>
              <w:szCs w:val="20"/>
            </w:rPr>
            <w:t>ExecutorPositionI</w:t>
          </w:r>
          <w:proofErr w:type="spellEnd"/>
          <w:r w:rsidRPr="001A2F86">
            <w:rPr>
              <w:b/>
              <w:sz w:val="20"/>
              <w:szCs w:val="20"/>
            </w:rPr>
            <w:t xml:space="preserve">} </w:t>
          </w:r>
          <w:bookmarkEnd w:id="9"/>
          <w:r w:rsidR="00085213" w:rsidRPr="001A2F86">
            <w:rPr>
              <w:b/>
              <w:sz w:val="20"/>
              <w:szCs w:val="20"/>
            </w:rPr>
            <w:t>/</w:t>
          </w:r>
          <w:r w:rsidRPr="001A2F86">
            <w:rPr>
              <w:b/>
              <w:sz w:val="20"/>
              <w:szCs w:val="20"/>
              <w:u w:val="single"/>
              <w:lang w:val="en-US"/>
            </w:rPr>
            <w:t>{</w:t>
          </w:r>
          <w:proofErr w:type="spellStart"/>
          <w:r w:rsidRPr="001A2F86">
            <w:rPr>
              <w:b/>
              <w:sz w:val="20"/>
              <w:szCs w:val="20"/>
              <w:u w:val="single"/>
              <w:lang w:val="en-US"/>
            </w:rPr>
            <w:t>ExecutorShortName</w:t>
          </w:r>
          <w:proofErr w:type="spellEnd"/>
          <w:r w:rsidRPr="001A2F86">
            <w:rPr>
              <w:b/>
              <w:sz w:val="20"/>
              <w:szCs w:val="20"/>
              <w:u w:val="single"/>
              <w:lang w:val="en-US"/>
            </w:rPr>
            <w:t>}</w:t>
          </w:r>
          <w:r w:rsidR="00085213" w:rsidRPr="001A2F86">
            <w:rPr>
              <w:b/>
              <w:sz w:val="20"/>
              <w:szCs w:val="20"/>
            </w:rPr>
            <w:t>/</w:t>
          </w:r>
        </w:p>
        <w:p w14:paraId="69584D5F" w14:textId="77777777" w:rsidR="00085213" w:rsidRPr="00085213" w:rsidRDefault="00085213" w:rsidP="009324EA">
          <w:pPr>
            <w:jc w:val="both"/>
            <w:rPr>
              <w:b/>
              <w:sz w:val="20"/>
              <w:szCs w:val="20"/>
              <w:highlight w:val="yellow"/>
            </w:rPr>
          </w:pPr>
        </w:p>
        <w:p w14:paraId="7B9D132B" w14:textId="316DE897" w:rsidR="00085213" w:rsidRPr="00085213" w:rsidRDefault="00085213" w:rsidP="009324EA">
          <w:pPr>
            <w:jc w:val="both"/>
            <w:rPr>
              <w:bCs/>
              <w:sz w:val="20"/>
              <w:szCs w:val="20"/>
              <w:highlight w:val="yellow"/>
            </w:rPr>
          </w:pP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</w:tcPr>
        <w:p w14:paraId="53F55AC5" w14:textId="77777777" w:rsidR="00085213" w:rsidRPr="00085213" w:rsidRDefault="00085213" w:rsidP="009324EA">
          <w:pPr>
            <w:autoSpaceDE w:val="0"/>
            <w:autoSpaceDN w:val="0"/>
            <w:adjustRightInd w:val="0"/>
            <w:rPr>
              <w:b/>
              <w:sz w:val="20"/>
              <w:szCs w:val="20"/>
              <w:highlight w:val="yellow"/>
            </w:rPr>
          </w:pPr>
        </w:p>
        <w:p w14:paraId="06A8250A" w14:textId="3CA2F064" w:rsidR="00085213" w:rsidRPr="001A2F86" w:rsidRDefault="001A2F86" w:rsidP="000A5493">
          <w:pPr>
            <w:autoSpaceDE w:val="0"/>
            <w:autoSpaceDN w:val="0"/>
            <w:adjustRightInd w:val="0"/>
            <w:jc w:val="center"/>
            <w:rPr>
              <w:b/>
              <w:sz w:val="20"/>
              <w:szCs w:val="20"/>
            </w:rPr>
          </w:pPr>
          <w:bookmarkStart w:id="10" w:name="Заказчик_должность_подпись"/>
          <w:r>
            <w:rPr>
              <w:b/>
              <w:sz w:val="20"/>
              <w:szCs w:val="20"/>
              <w:lang w:val="en-US"/>
            </w:rPr>
            <w:t>{</w:t>
          </w:r>
          <w:proofErr w:type="spellStart"/>
          <w:r w:rsidRPr="001A2F86">
            <w:rPr>
              <w:b/>
              <w:sz w:val="20"/>
              <w:szCs w:val="20"/>
              <w:lang w:val="en-US"/>
            </w:rPr>
            <w:t>ClientPositionI</w:t>
          </w:r>
          <w:proofErr w:type="spellEnd"/>
          <w:r>
            <w:rPr>
              <w:b/>
              <w:sz w:val="20"/>
              <w:szCs w:val="20"/>
              <w:lang w:val="en-US"/>
            </w:rPr>
            <w:t>}</w:t>
          </w:r>
          <w:r w:rsidR="00085213" w:rsidRPr="001A2F86">
            <w:rPr>
              <w:b/>
              <w:sz w:val="20"/>
              <w:szCs w:val="20"/>
            </w:rPr>
            <w:t xml:space="preserve"> </w:t>
          </w:r>
          <w:bookmarkEnd w:id="10"/>
          <w:r w:rsidR="00085213" w:rsidRPr="001A2F86">
            <w:rPr>
              <w:b/>
              <w:sz w:val="20"/>
              <w:szCs w:val="20"/>
            </w:rPr>
            <w:t>/</w:t>
          </w:r>
          <w:r w:rsidRPr="001A2F86">
            <w:rPr>
              <w:b/>
              <w:sz w:val="20"/>
              <w:szCs w:val="20"/>
              <w:u w:val="single"/>
              <w:lang w:val="en-US"/>
            </w:rPr>
            <w:t>{</w:t>
          </w:r>
          <w:proofErr w:type="spellStart"/>
          <w:r w:rsidRPr="001A2F86">
            <w:rPr>
              <w:b/>
              <w:sz w:val="20"/>
              <w:szCs w:val="20"/>
              <w:u w:val="single"/>
              <w:lang w:val="en-US"/>
            </w:rPr>
            <w:t>ClientShortName</w:t>
          </w:r>
          <w:proofErr w:type="spellEnd"/>
          <w:r w:rsidRPr="001A2F86">
            <w:rPr>
              <w:b/>
              <w:sz w:val="20"/>
              <w:szCs w:val="20"/>
              <w:u w:val="single"/>
              <w:lang w:val="en-US"/>
            </w:rPr>
            <w:t>}</w:t>
          </w:r>
          <w:r w:rsidR="00085213" w:rsidRPr="001A2F86">
            <w:rPr>
              <w:b/>
              <w:sz w:val="20"/>
              <w:szCs w:val="20"/>
            </w:rPr>
            <w:t>/</w:t>
          </w:r>
        </w:p>
        <w:p w14:paraId="7BA1B291" w14:textId="77777777" w:rsidR="00085213" w:rsidRPr="00085213" w:rsidRDefault="00085213" w:rsidP="009324EA">
          <w:pPr>
            <w:jc w:val="both"/>
            <w:rPr>
              <w:b/>
              <w:sz w:val="20"/>
              <w:szCs w:val="20"/>
              <w:highlight w:val="yellow"/>
            </w:rPr>
          </w:pPr>
        </w:p>
        <w:p w14:paraId="054C5EE3" w14:textId="6080BFD8" w:rsidR="00085213" w:rsidRPr="00085213" w:rsidRDefault="00085213" w:rsidP="009324EA">
          <w:pPr>
            <w:jc w:val="both"/>
            <w:rPr>
              <w:b/>
              <w:sz w:val="20"/>
              <w:szCs w:val="20"/>
              <w:highlight w:val="yellow"/>
            </w:rPr>
          </w:pPr>
        </w:p>
      </w:tc>
    </w:tr>
  </w:tbl>
  <w:p w14:paraId="182AA728" w14:textId="67516620" w:rsidR="00085213" w:rsidRDefault="00085213" w:rsidP="00A25075">
    <w:pPr>
      <w:pStyle w:val="a8"/>
      <w:framePr w:wrap="around" w:vAnchor="text" w:hAnchor="page" w:x="11171" w:y="418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CB5D08">
      <w:rPr>
        <w:rStyle w:val="a9"/>
        <w:noProof/>
      </w:rPr>
      <w:t>1</w:t>
    </w:r>
    <w:r>
      <w:rPr>
        <w:rStyle w:val="a9"/>
      </w:rPr>
      <w:fldChar w:fldCharType="end"/>
    </w:r>
  </w:p>
  <w:p w14:paraId="375B55AA" w14:textId="77777777" w:rsidR="00085213" w:rsidRDefault="00085213" w:rsidP="00F313CA">
    <w:pPr>
      <w:pStyle w:val="a8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4A669" w14:textId="77777777" w:rsidR="000E52E5" w:rsidRDefault="000E52E5">
      <w:r>
        <w:separator/>
      </w:r>
    </w:p>
  </w:footnote>
  <w:footnote w:type="continuationSeparator" w:id="0">
    <w:p w14:paraId="0461A7C1" w14:textId="77777777" w:rsidR="000E52E5" w:rsidRDefault="000E5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FA255" w14:textId="6246E960" w:rsidR="00085213" w:rsidRDefault="00085213" w:rsidP="005161D7">
    <w:pPr>
      <w:pStyle w:val="a6"/>
      <w:jc w:val="center"/>
      <w:rPr>
        <w:lang w:val="en-US"/>
      </w:rPr>
    </w:pPr>
    <w:r>
      <w:rPr>
        <w:noProof/>
      </w:rPr>
      <w:drawing>
        <wp:inline distT="0" distB="0" distL="0" distR="0" wp14:anchorId="71346753" wp14:editId="456C2EA9">
          <wp:extent cx="1926590" cy="682625"/>
          <wp:effectExtent l="0" t="0" r="0" b="3175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682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2837908" w14:textId="77777777" w:rsidR="00085213" w:rsidRPr="00C74713" w:rsidRDefault="00085213" w:rsidP="005161D7">
    <w:pPr>
      <w:jc w:val="center"/>
      <w:rPr>
        <w:rFonts w:cstheme="minorHAnsi"/>
        <w:sz w:val="18"/>
        <w:szCs w:val="18"/>
        <w:lang w:val="en-US"/>
      </w:rPr>
    </w:pPr>
    <w:r w:rsidRPr="00C74713">
      <w:rPr>
        <w:rFonts w:cstheme="minorHAnsi"/>
        <w:sz w:val="18"/>
        <w:szCs w:val="18"/>
        <w:lang w:val="en-US"/>
      </w:rPr>
      <w:t>_____________________________________________________________________________________________</w:t>
    </w:r>
  </w:p>
  <w:p w14:paraId="68C72629" w14:textId="09B06DA1" w:rsidR="00085213" w:rsidRPr="00C74713" w:rsidRDefault="00085213" w:rsidP="005161D7">
    <w:pPr>
      <w:pStyle w:val="a6"/>
      <w:jc w:val="center"/>
      <w:rPr>
        <w:sz w:val="18"/>
        <w:szCs w:val="18"/>
        <w:lang w:val="en-US"/>
      </w:rPr>
    </w:pPr>
    <w:r w:rsidRPr="00C74713">
      <w:rPr>
        <w:sz w:val="18"/>
        <w:szCs w:val="18"/>
        <w:lang w:val="en-US"/>
      </w:rPr>
      <w:t xml:space="preserve">Russia, Moscow, 38 </w:t>
    </w:r>
    <w:proofErr w:type="spellStart"/>
    <w:r w:rsidRPr="00C74713">
      <w:rPr>
        <w:sz w:val="18"/>
        <w:szCs w:val="18"/>
        <w:lang w:val="en-US"/>
      </w:rPr>
      <w:t>Andropova</w:t>
    </w:r>
    <w:proofErr w:type="spellEnd"/>
    <w:r w:rsidRPr="00C74713">
      <w:rPr>
        <w:sz w:val="18"/>
        <w:szCs w:val="18"/>
        <w:lang w:val="en-US"/>
      </w:rPr>
      <w:t xml:space="preserve"> </w:t>
    </w:r>
    <w:proofErr w:type="spellStart"/>
    <w:r w:rsidRPr="00C74713">
      <w:rPr>
        <w:sz w:val="18"/>
        <w:szCs w:val="18"/>
        <w:lang w:val="en-US"/>
      </w:rPr>
      <w:t>ave.</w:t>
    </w:r>
    <w:proofErr w:type="spellEnd"/>
    <w:r w:rsidRPr="00C74713">
      <w:rPr>
        <w:sz w:val="18"/>
        <w:szCs w:val="18"/>
        <w:lang w:val="en-US"/>
      </w:rPr>
      <w:t>, 3-</w:t>
    </w:r>
    <w:r>
      <w:rPr>
        <w:sz w:val="18"/>
        <w:szCs w:val="18"/>
        <w:lang w:val="en-US"/>
      </w:rPr>
      <w:t xml:space="preserve"> +7 (495) 640-77</w:t>
    </w:r>
    <w:r w:rsidRPr="008E0727">
      <w:rPr>
        <w:sz w:val="18"/>
        <w:szCs w:val="18"/>
        <w:lang w:val="en-US"/>
      </w:rPr>
      <w:t>-</w:t>
    </w:r>
    <w:proofErr w:type="gramStart"/>
    <w:r w:rsidRPr="008E0727">
      <w:rPr>
        <w:sz w:val="18"/>
        <w:szCs w:val="18"/>
        <w:lang w:val="en-US"/>
      </w:rPr>
      <w:t xml:space="preserve">83 </w:t>
    </w:r>
    <w:r w:rsidRPr="00A25075">
      <w:rPr>
        <w:sz w:val="18"/>
        <w:szCs w:val="18"/>
        <w:lang w:val="en-US"/>
      </w:rPr>
      <w:t xml:space="preserve"> </w:t>
    </w:r>
    <w:r w:rsidRPr="00C74713">
      <w:rPr>
        <w:sz w:val="18"/>
        <w:szCs w:val="18"/>
        <w:lang w:val="en-US"/>
      </w:rPr>
      <w:t>http://usproject.ru</w:t>
    </w:r>
    <w:proofErr w:type="gramEnd"/>
  </w:p>
  <w:p w14:paraId="3B0FCF35" w14:textId="77777777" w:rsidR="00085213" w:rsidRPr="00660B81" w:rsidRDefault="00085213">
    <w:pPr>
      <w:pStyle w:val="a6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D2232A"/>
    <w:multiLevelType w:val="hybridMultilevel"/>
    <w:tmpl w:val="5144EE5E"/>
    <w:lvl w:ilvl="0" w:tplc="F14485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624D5D"/>
    <w:multiLevelType w:val="hybridMultilevel"/>
    <w:tmpl w:val="7090A058"/>
    <w:lvl w:ilvl="0" w:tplc="F14485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2D303CD"/>
    <w:multiLevelType w:val="hybridMultilevel"/>
    <w:tmpl w:val="BE46F702"/>
    <w:lvl w:ilvl="0" w:tplc="B3F2F898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4E5D02"/>
    <w:multiLevelType w:val="hybridMultilevel"/>
    <w:tmpl w:val="DDF69FC2"/>
    <w:lvl w:ilvl="0" w:tplc="F144857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096E7B42"/>
    <w:multiLevelType w:val="multilevel"/>
    <w:tmpl w:val="CDF0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B91E3C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EF04129"/>
    <w:multiLevelType w:val="hybridMultilevel"/>
    <w:tmpl w:val="A4806314"/>
    <w:lvl w:ilvl="0" w:tplc="16AC4D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6F4D4F"/>
    <w:multiLevelType w:val="hybridMultilevel"/>
    <w:tmpl w:val="0EE49660"/>
    <w:lvl w:ilvl="0" w:tplc="F14485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953F91"/>
    <w:multiLevelType w:val="hybridMultilevel"/>
    <w:tmpl w:val="6CCEA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069C5"/>
    <w:multiLevelType w:val="multilevel"/>
    <w:tmpl w:val="DFA2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5C0F36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658435D"/>
    <w:multiLevelType w:val="hybridMultilevel"/>
    <w:tmpl w:val="4D0AE8EA"/>
    <w:lvl w:ilvl="0" w:tplc="D2E2DDF2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2F3A07A3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FBB5820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0D4022C"/>
    <w:multiLevelType w:val="hybridMultilevel"/>
    <w:tmpl w:val="31A4E4FC"/>
    <w:lvl w:ilvl="0" w:tplc="3BAA7AB6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6301061"/>
    <w:multiLevelType w:val="hybridMultilevel"/>
    <w:tmpl w:val="1260378A"/>
    <w:lvl w:ilvl="0" w:tplc="F14485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DB1CD6"/>
    <w:multiLevelType w:val="hybridMultilevel"/>
    <w:tmpl w:val="2ECEDFF0"/>
    <w:lvl w:ilvl="0" w:tplc="B0682B58">
      <w:start w:val="1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9970FC6"/>
    <w:multiLevelType w:val="hybridMultilevel"/>
    <w:tmpl w:val="5844AAD4"/>
    <w:lvl w:ilvl="0" w:tplc="EC76037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A657F2C"/>
    <w:multiLevelType w:val="hybridMultilevel"/>
    <w:tmpl w:val="6B1457B0"/>
    <w:lvl w:ilvl="0" w:tplc="0419000F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3E906CED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02A53E9"/>
    <w:multiLevelType w:val="hybridMultilevel"/>
    <w:tmpl w:val="C82A9AA2"/>
    <w:lvl w:ilvl="0" w:tplc="F14485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2AA4505"/>
    <w:multiLevelType w:val="hybridMultilevel"/>
    <w:tmpl w:val="12746980"/>
    <w:lvl w:ilvl="0" w:tplc="F14485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222913"/>
    <w:multiLevelType w:val="hybridMultilevel"/>
    <w:tmpl w:val="55CCF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1B1149"/>
    <w:multiLevelType w:val="hybridMultilevel"/>
    <w:tmpl w:val="9D7E74B0"/>
    <w:lvl w:ilvl="0" w:tplc="F14485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50195F"/>
    <w:multiLevelType w:val="hybridMultilevel"/>
    <w:tmpl w:val="3B0EF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E30AB0"/>
    <w:multiLevelType w:val="hybridMultilevel"/>
    <w:tmpl w:val="038A3E9A"/>
    <w:lvl w:ilvl="0" w:tplc="001E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402EB"/>
    <w:multiLevelType w:val="multilevel"/>
    <w:tmpl w:val="5AFCE4C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AAD60D8"/>
    <w:multiLevelType w:val="hybridMultilevel"/>
    <w:tmpl w:val="2C704DEA"/>
    <w:lvl w:ilvl="0" w:tplc="F144857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5EA77F82"/>
    <w:multiLevelType w:val="hybridMultilevel"/>
    <w:tmpl w:val="7E04C0EA"/>
    <w:lvl w:ilvl="0" w:tplc="4F8CFD9A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AA3A11"/>
    <w:multiLevelType w:val="hybridMultilevel"/>
    <w:tmpl w:val="3C18E12A"/>
    <w:lvl w:ilvl="0" w:tplc="C3123D8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E54B61"/>
    <w:multiLevelType w:val="hybridMultilevel"/>
    <w:tmpl w:val="1DEC629E"/>
    <w:lvl w:ilvl="0" w:tplc="F14485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490E12"/>
    <w:multiLevelType w:val="hybridMultilevel"/>
    <w:tmpl w:val="FB3E0E4C"/>
    <w:lvl w:ilvl="0" w:tplc="F14485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C6448B2"/>
    <w:multiLevelType w:val="hybridMultilevel"/>
    <w:tmpl w:val="55CCF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422DE2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DAE4EEB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6712323">
    <w:abstractNumId w:val="27"/>
  </w:num>
  <w:num w:numId="2" w16cid:durableId="941911215">
    <w:abstractNumId w:val="35"/>
  </w:num>
  <w:num w:numId="3" w16cid:durableId="1642151171">
    <w:abstractNumId w:val="11"/>
  </w:num>
  <w:num w:numId="4" w16cid:durableId="1352606582">
    <w:abstractNumId w:val="1"/>
  </w:num>
  <w:num w:numId="5" w16cid:durableId="520047510">
    <w:abstractNumId w:val="2"/>
  </w:num>
  <w:num w:numId="6" w16cid:durableId="338165873">
    <w:abstractNumId w:val="32"/>
  </w:num>
  <w:num w:numId="7" w16cid:durableId="1538466529">
    <w:abstractNumId w:val="0"/>
  </w:num>
  <w:num w:numId="8" w16cid:durableId="1988315940">
    <w:abstractNumId w:val="5"/>
  </w:num>
  <w:num w:numId="9" w16cid:durableId="87895913">
    <w:abstractNumId w:val="21"/>
  </w:num>
  <w:num w:numId="10" w16cid:durableId="730887738">
    <w:abstractNumId w:val="29"/>
  </w:num>
  <w:num w:numId="11" w16cid:durableId="1883516781">
    <w:abstractNumId w:val="31"/>
  </w:num>
  <w:num w:numId="12" w16cid:durableId="98062457">
    <w:abstractNumId w:val="28"/>
  </w:num>
  <w:num w:numId="13" w16cid:durableId="1032457869">
    <w:abstractNumId w:val="12"/>
  </w:num>
  <w:num w:numId="14" w16cid:durableId="2117825238">
    <w:abstractNumId w:val="7"/>
  </w:num>
  <w:num w:numId="15" w16cid:durableId="1751462592">
    <w:abstractNumId w:val="33"/>
  </w:num>
  <w:num w:numId="16" w16cid:durableId="1572427080">
    <w:abstractNumId w:val="9"/>
  </w:num>
  <w:num w:numId="17" w16cid:durableId="612323252">
    <w:abstractNumId w:val="34"/>
  </w:num>
  <w:num w:numId="18" w16cid:durableId="1038821571">
    <w:abstractNumId w:val="18"/>
  </w:num>
  <w:num w:numId="19" w16cid:durableId="70468099">
    <w:abstractNumId w:val="20"/>
  </w:num>
  <w:num w:numId="20" w16cid:durableId="1475294867">
    <w:abstractNumId w:val="23"/>
  </w:num>
  <w:num w:numId="21" w16cid:durableId="511457315">
    <w:abstractNumId w:val="36"/>
  </w:num>
  <w:num w:numId="22" w16cid:durableId="1902252096">
    <w:abstractNumId w:val="24"/>
  </w:num>
  <w:num w:numId="23" w16cid:durableId="1635402871">
    <w:abstractNumId w:val="3"/>
  </w:num>
  <w:num w:numId="24" w16cid:durableId="1516766333">
    <w:abstractNumId w:val="19"/>
  </w:num>
  <w:num w:numId="25" w16cid:durableId="1015155873">
    <w:abstractNumId w:val="37"/>
  </w:num>
  <w:num w:numId="26" w16cid:durableId="497111385">
    <w:abstractNumId w:val="16"/>
  </w:num>
  <w:num w:numId="27" w16cid:durableId="1663508214">
    <w:abstractNumId w:val="17"/>
  </w:num>
  <w:num w:numId="28" w16cid:durableId="1483229779">
    <w:abstractNumId w:val="14"/>
  </w:num>
  <w:num w:numId="29" w16cid:durableId="98648196">
    <w:abstractNumId w:val="8"/>
  </w:num>
  <w:num w:numId="30" w16cid:durableId="76365185">
    <w:abstractNumId w:val="22"/>
  </w:num>
  <w:num w:numId="31" w16cid:durableId="1114907524">
    <w:abstractNumId w:val="15"/>
  </w:num>
  <w:num w:numId="32" w16cid:durableId="679430298">
    <w:abstractNumId w:val="13"/>
  </w:num>
  <w:num w:numId="33" w16cid:durableId="757947100">
    <w:abstractNumId w:val="25"/>
  </w:num>
  <w:num w:numId="34" w16cid:durableId="710419439">
    <w:abstractNumId w:val="30"/>
  </w:num>
  <w:num w:numId="35" w16cid:durableId="712197282">
    <w:abstractNumId w:val="6"/>
  </w:num>
  <w:num w:numId="36" w16cid:durableId="1929970505">
    <w:abstractNumId w:val="10"/>
  </w:num>
  <w:num w:numId="37" w16cid:durableId="2025671488">
    <w:abstractNumId w:val="4"/>
  </w:num>
  <w:num w:numId="38" w16cid:durableId="444076322">
    <w:abstractNumId w:val="2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3AD2"/>
    <w:rsid w:val="00001460"/>
    <w:rsid w:val="00001D1C"/>
    <w:rsid w:val="00006335"/>
    <w:rsid w:val="00010895"/>
    <w:rsid w:val="00011B58"/>
    <w:rsid w:val="00012E25"/>
    <w:rsid w:val="000177F3"/>
    <w:rsid w:val="00017820"/>
    <w:rsid w:val="00025634"/>
    <w:rsid w:val="000263EA"/>
    <w:rsid w:val="000267BD"/>
    <w:rsid w:val="00026A74"/>
    <w:rsid w:val="00031BE0"/>
    <w:rsid w:val="000328DA"/>
    <w:rsid w:val="0003491E"/>
    <w:rsid w:val="00034E3B"/>
    <w:rsid w:val="0003793D"/>
    <w:rsid w:val="000427F2"/>
    <w:rsid w:val="00054952"/>
    <w:rsid w:val="00055308"/>
    <w:rsid w:val="00055B89"/>
    <w:rsid w:val="00055E24"/>
    <w:rsid w:val="00056F1E"/>
    <w:rsid w:val="00061BDA"/>
    <w:rsid w:val="00064FBC"/>
    <w:rsid w:val="000705D1"/>
    <w:rsid w:val="000728BA"/>
    <w:rsid w:val="00073419"/>
    <w:rsid w:val="0007396E"/>
    <w:rsid w:val="0007688F"/>
    <w:rsid w:val="0008093B"/>
    <w:rsid w:val="00081F7F"/>
    <w:rsid w:val="00083846"/>
    <w:rsid w:val="0008472A"/>
    <w:rsid w:val="00085213"/>
    <w:rsid w:val="00086A54"/>
    <w:rsid w:val="00093B31"/>
    <w:rsid w:val="00093EC4"/>
    <w:rsid w:val="00095F58"/>
    <w:rsid w:val="000A4D83"/>
    <w:rsid w:val="000A5493"/>
    <w:rsid w:val="000A776F"/>
    <w:rsid w:val="000B2FCA"/>
    <w:rsid w:val="000B5483"/>
    <w:rsid w:val="000B665F"/>
    <w:rsid w:val="000B748C"/>
    <w:rsid w:val="000B779C"/>
    <w:rsid w:val="000C0B46"/>
    <w:rsid w:val="000C127D"/>
    <w:rsid w:val="000C4654"/>
    <w:rsid w:val="000C525A"/>
    <w:rsid w:val="000C57C4"/>
    <w:rsid w:val="000C6B6A"/>
    <w:rsid w:val="000D0043"/>
    <w:rsid w:val="000D6FC7"/>
    <w:rsid w:val="000D7B3A"/>
    <w:rsid w:val="000D7D57"/>
    <w:rsid w:val="000E047C"/>
    <w:rsid w:val="000E3742"/>
    <w:rsid w:val="000E39EE"/>
    <w:rsid w:val="000E4007"/>
    <w:rsid w:val="000E44D4"/>
    <w:rsid w:val="000E52E5"/>
    <w:rsid w:val="000E5670"/>
    <w:rsid w:val="000F3335"/>
    <w:rsid w:val="000F7A12"/>
    <w:rsid w:val="000F7A7C"/>
    <w:rsid w:val="00101AA2"/>
    <w:rsid w:val="0010350B"/>
    <w:rsid w:val="001061EA"/>
    <w:rsid w:val="001134DC"/>
    <w:rsid w:val="0011589C"/>
    <w:rsid w:val="00116136"/>
    <w:rsid w:val="00116F0B"/>
    <w:rsid w:val="00120432"/>
    <w:rsid w:val="00120ACB"/>
    <w:rsid w:val="001218D4"/>
    <w:rsid w:val="00122C47"/>
    <w:rsid w:val="00125FB9"/>
    <w:rsid w:val="00127A41"/>
    <w:rsid w:val="00131D35"/>
    <w:rsid w:val="00133657"/>
    <w:rsid w:val="00133F6D"/>
    <w:rsid w:val="001359BA"/>
    <w:rsid w:val="001511E9"/>
    <w:rsid w:val="00160D94"/>
    <w:rsid w:val="00161497"/>
    <w:rsid w:val="00167762"/>
    <w:rsid w:val="00171110"/>
    <w:rsid w:val="0017114E"/>
    <w:rsid w:val="00172774"/>
    <w:rsid w:val="00172CEE"/>
    <w:rsid w:val="00177850"/>
    <w:rsid w:val="00181BA4"/>
    <w:rsid w:val="00181FFA"/>
    <w:rsid w:val="001822E5"/>
    <w:rsid w:val="00185C1E"/>
    <w:rsid w:val="00187EC3"/>
    <w:rsid w:val="00197959"/>
    <w:rsid w:val="00197D45"/>
    <w:rsid w:val="001A2F86"/>
    <w:rsid w:val="001A36E7"/>
    <w:rsid w:val="001A757D"/>
    <w:rsid w:val="001A7D28"/>
    <w:rsid w:val="001B0079"/>
    <w:rsid w:val="001B602F"/>
    <w:rsid w:val="001C3A81"/>
    <w:rsid w:val="001C72C4"/>
    <w:rsid w:val="001D0CE5"/>
    <w:rsid w:val="001D125D"/>
    <w:rsid w:val="001D6EA1"/>
    <w:rsid w:val="001D735B"/>
    <w:rsid w:val="001D7DB1"/>
    <w:rsid w:val="001E5E45"/>
    <w:rsid w:val="001E7057"/>
    <w:rsid w:val="001E7B20"/>
    <w:rsid w:val="001F04F6"/>
    <w:rsid w:val="001F093A"/>
    <w:rsid w:val="001F336F"/>
    <w:rsid w:val="001F4B9C"/>
    <w:rsid w:val="001F5B49"/>
    <w:rsid w:val="001F5C6F"/>
    <w:rsid w:val="001F7B7E"/>
    <w:rsid w:val="00211432"/>
    <w:rsid w:val="002121C0"/>
    <w:rsid w:val="00214C47"/>
    <w:rsid w:val="0022388A"/>
    <w:rsid w:val="00232A73"/>
    <w:rsid w:val="0023575C"/>
    <w:rsid w:val="00241B65"/>
    <w:rsid w:val="00251ED4"/>
    <w:rsid w:val="0025219D"/>
    <w:rsid w:val="0025557E"/>
    <w:rsid w:val="00256EC3"/>
    <w:rsid w:val="0025717D"/>
    <w:rsid w:val="002577EA"/>
    <w:rsid w:val="00262A0B"/>
    <w:rsid w:val="00272033"/>
    <w:rsid w:val="00274224"/>
    <w:rsid w:val="00277742"/>
    <w:rsid w:val="0027784D"/>
    <w:rsid w:val="00277DF7"/>
    <w:rsid w:val="00283AD2"/>
    <w:rsid w:val="00285B8E"/>
    <w:rsid w:val="002A0271"/>
    <w:rsid w:val="002A0E69"/>
    <w:rsid w:val="002A37E3"/>
    <w:rsid w:val="002A4629"/>
    <w:rsid w:val="002A5929"/>
    <w:rsid w:val="002B27F3"/>
    <w:rsid w:val="002C2D54"/>
    <w:rsid w:val="002C3043"/>
    <w:rsid w:val="002C4F55"/>
    <w:rsid w:val="002E113D"/>
    <w:rsid w:val="002F06F9"/>
    <w:rsid w:val="002F3EBF"/>
    <w:rsid w:val="002F54C1"/>
    <w:rsid w:val="002F722B"/>
    <w:rsid w:val="002F7766"/>
    <w:rsid w:val="002F7865"/>
    <w:rsid w:val="00300289"/>
    <w:rsid w:val="003013EB"/>
    <w:rsid w:val="0030186D"/>
    <w:rsid w:val="00304DFF"/>
    <w:rsid w:val="0031005B"/>
    <w:rsid w:val="00310EE5"/>
    <w:rsid w:val="00311C12"/>
    <w:rsid w:val="003155F6"/>
    <w:rsid w:val="003168D4"/>
    <w:rsid w:val="003173D4"/>
    <w:rsid w:val="00320079"/>
    <w:rsid w:val="00324892"/>
    <w:rsid w:val="00326285"/>
    <w:rsid w:val="003312B5"/>
    <w:rsid w:val="00333715"/>
    <w:rsid w:val="00334341"/>
    <w:rsid w:val="003502EB"/>
    <w:rsid w:val="00353764"/>
    <w:rsid w:val="00353B38"/>
    <w:rsid w:val="003548AA"/>
    <w:rsid w:val="00355AB7"/>
    <w:rsid w:val="00357DF0"/>
    <w:rsid w:val="003600BF"/>
    <w:rsid w:val="003661AD"/>
    <w:rsid w:val="00371242"/>
    <w:rsid w:val="003745D2"/>
    <w:rsid w:val="00374999"/>
    <w:rsid w:val="00376B1D"/>
    <w:rsid w:val="003806FF"/>
    <w:rsid w:val="00380E55"/>
    <w:rsid w:val="00381BBE"/>
    <w:rsid w:val="00385577"/>
    <w:rsid w:val="00390932"/>
    <w:rsid w:val="003928E9"/>
    <w:rsid w:val="00392CC8"/>
    <w:rsid w:val="0039309F"/>
    <w:rsid w:val="00394060"/>
    <w:rsid w:val="003A165E"/>
    <w:rsid w:val="003A4CFC"/>
    <w:rsid w:val="003B5C37"/>
    <w:rsid w:val="003B7598"/>
    <w:rsid w:val="003B7C95"/>
    <w:rsid w:val="003C30DE"/>
    <w:rsid w:val="003D1088"/>
    <w:rsid w:val="003D36BA"/>
    <w:rsid w:val="003D4D3A"/>
    <w:rsid w:val="003D7DF2"/>
    <w:rsid w:val="003E0A35"/>
    <w:rsid w:val="003E1D75"/>
    <w:rsid w:val="003F0CAB"/>
    <w:rsid w:val="003F134D"/>
    <w:rsid w:val="003F3F16"/>
    <w:rsid w:val="003F6353"/>
    <w:rsid w:val="003F6D40"/>
    <w:rsid w:val="00400092"/>
    <w:rsid w:val="004009F8"/>
    <w:rsid w:val="004019A2"/>
    <w:rsid w:val="00402289"/>
    <w:rsid w:val="00406057"/>
    <w:rsid w:val="00412D4E"/>
    <w:rsid w:val="004137A4"/>
    <w:rsid w:val="00413BD7"/>
    <w:rsid w:val="00416DCC"/>
    <w:rsid w:val="00421B97"/>
    <w:rsid w:val="00422350"/>
    <w:rsid w:val="004265DB"/>
    <w:rsid w:val="00426EB7"/>
    <w:rsid w:val="00432A29"/>
    <w:rsid w:val="00434640"/>
    <w:rsid w:val="004379B5"/>
    <w:rsid w:val="00443DE2"/>
    <w:rsid w:val="0046051F"/>
    <w:rsid w:val="00461A78"/>
    <w:rsid w:val="004658DD"/>
    <w:rsid w:val="004701D8"/>
    <w:rsid w:val="00483D18"/>
    <w:rsid w:val="0048464F"/>
    <w:rsid w:val="00485ED7"/>
    <w:rsid w:val="0049307D"/>
    <w:rsid w:val="004934BB"/>
    <w:rsid w:val="004A05D5"/>
    <w:rsid w:val="004A308E"/>
    <w:rsid w:val="004A695C"/>
    <w:rsid w:val="004A6C5E"/>
    <w:rsid w:val="004B1B56"/>
    <w:rsid w:val="004B3973"/>
    <w:rsid w:val="004B52CB"/>
    <w:rsid w:val="004B57FE"/>
    <w:rsid w:val="004B6FFF"/>
    <w:rsid w:val="004B75F5"/>
    <w:rsid w:val="004C1A99"/>
    <w:rsid w:val="004C1C95"/>
    <w:rsid w:val="004D0415"/>
    <w:rsid w:val="004D43F5"/>
    <w:rsid w:val="004E0E9C"/>
    <w:rsid w:val="004E1274"/>
    <w:rsid w:val="004E414C"/>
    <w:rsid w:val="004E47ED"/>
    <w:rsid w:val="004F0D0D"/>
    <w:rsid w:val="004F17BB"/>
    <w:rsid w:val="004F2FAD"/>
    <w:rsid w:val="004F687E"/>
    <w:rsid w:val="00500C1B"/>
    <w:rsid w:val="0050150B"/>
    <w:rsid w:val="0050373B"/>
    <w:rsid w:val="00505336"/>
    <w:rsid w:val="005108B6"/>
    <w:rsid w:val="005161D7"/>
    <w:rsid w:val="0052079C"/>
    <w:rsid w:val="00523215"/>
    <w:rsid w:val="00531104"/>
    <w:rsid w:val="00533B0E"/>
    <w:rsid w:val="00534308"/>
    <w:rsid w:val="00537E1C"/>
    <w:rsid w:val="0054020D"/>
    <w:rsid w:val="00542EA2"/>
    <w:rsid w:val="00542EDD"/>
    <w:rsid w:val="00544FD5"/>
    <w:rsid w:val="00545B09"/>
    <w:rsid w:val="005518D7"/>
    <w:rsid w:val="00551EF6"/>
    <w:rsid w:val="00552283"/>
    <w:rsid w:val="005547C1"/>
    <w:rsid w:val="005556C4"/>
    <w:rsid w:val="00556774"/>
    <w:rsid w:val="00557C29"/>
    <w:rsid w:val="00557FDA"/>
    <w:rsid w:val="00562345"/>
    <w:rsid w:val="00563160"/>
    <w:rsid w:val="00563D02"/>
    <w:rsid w:val="005664CE"/>
    <w:rsid w:val="0056674E"/>
    <w:rsid w:val="00573FCF"/>
    <w:rsid w:val="00575FAB"/>
    <w:rsid w:val="00580022"/>
    <w:rsid w:val="00581D0F"/>
    <w:rsid w:val="00585DDF"/>
    <w:rsid w:val="00586FFB"/>
    <w:rsid w:val="00591175"/>
    <w:rsid w:val="00595E2D"/>
    <w:rsid w:val="005A0F42"/>
    <w:rsid w:val="005A1879"/>
    <w:rsid w:val="005A5CB8"/>
    <w:rsid w:val="005B0A04"/>
    <w:rsid w:val="005B2876"/>
    <w:rsid w:val="005B3E94"/>
    <w:rsid w:val="005C0E21"/>
    <w:rsid w:val="005C521A"/>
    <w:rsid w:val="005D0BA5"/>
    <w:rsid w:val="005D1EF9"/>
    <w:rsid w:val="005D3C78"/>
    <w:rsid w:val="005D5135"/>
    <w:rsid w:val="005D51D5"/>
    <w:rsid w:val="005D5B6A"/>
    <w:rsid w:val="005D6013"/>
    <w:rsid w:val="005D75C5"/>
    <w:rsid w:val="005E7F23"/>
    <w:rsid w:val="005F2EAA"/>
    <w:rsid w:val="005F4D47"/>
    <w:rsid w:val="005F78F9"/>
    <w:rsid w:val="005F7CC6"/>
    <w:rsid w:val="006065B4"/>
    <w:rsid w:val="006077A1"/>
    <w:rsid w:val="006136F9"/>
    <w:rsid w:val="00613DFA"/>
    <w:rsid w:val="006209BE"/>
    <w:rsid w:val="00621D9E"/>
    <w:rsid w:val="00623BA3"/>
    <w:rsid w:val="00623FFC"/>
    <w:rsid w:val="006313BC"/>
    <w:rsid w:val="00633A01"/>
    <w:rsid w:val="00634C6E"/>
    <w:rsid w:val="00643756"/>
    <w:rsid w:val="0064506E"/>
    <w:rsid w:val="00645A8B"/>
    <w:rsid w:val="006472AE"/>
    <w:rsid w:val="00651935"/>
    <w:rsid w:val="0065428C"/>
    <w:rsid w:val="006579CD"/>
    <w:rsid w:val="00660B81"/>
    <w:rsid w:val="006637F1"/>
    <w:rsid w:val="00670753"/>
    <w:rsid w:val="00672A2D"/>
    <w:rsid w:val="00684267"/>
    <w:rsid w:val="00685581"/>
    <w:rsid w:val="006875F7"/>
    <w:rsid w:val="006878B7"/>
    <w:rsid w:val="00692C22"/>
    <w:rsid w:val="00697E46"/>
    <w:rsid w:val="006A0739"/>
    <w:rsid w:val="006A1853"/>
    <w:rsid w:val="006A3F76"/>
    <w:rsid w:val="006A4E83"/>
    <w:rsid w:val="006B042E"/>
    <w:rsid w:val="006B15EC"/>
    <w:rsid w:val="006B2A2A"/>
    <w:rsid w:val="006B54E9"/>
    <w:rsid w:val="006B700E"/>
    <w:rsid w:val="006C0BB5"/>
    <w:rsid w:val="006D0BEE"/>
    <w:rsid w:val="006D7C17"/>
    <w:rsid w:val="006E0054"/>
    <w:rsid w:val="006E2D2D"/>
    <w:rsid w:val="006E379E"/>
    <w:rsid w:val="006E4B1E"/>
    <w:rsid w:val="006F0603"/>
    <w:rsid w:val="006F1C11"/>
    <w:rsid w:val="006F209E"/>
    <w:rsid w:val="00704158"/>
    <w:rsid w:val="00705581"/>
    <w:rsid w:val="00705F7D"/>
    <w:rsid w:val="0071064C"/>
    <w:rsid w:val="00712A30"/>
    <w:rsid w:val="0071532D"/>
    <w:rsid w:val="0071673A"/>
    <w:rsid w:val="00716E2A"/>
    <w:rsid w:val="00716F57"/>
    <w:rsid w:val="00717DB2"/>
    <w:rsid w:val="007207BD"/>
    <w:rsid w:val="00722A45"/>
    <w:rsid w:val="00727403"/>
    <w:rsid w:val="007276F0"/>
    <w:rsid w:val="00731362"/>
    <w:rsid w:val="00732BBD"/>
    <w:rsid w:val="0073303E"/>
    <w:rsid w:val="00733305"/>
    <w:rsid w:val="00734F83"/>
    <w:rsid w:val="00735AD6"/>
    <w:rsid w:val="00736D0B"/>
    <w:rsid w:val="00736D4C"/>
    <w:rsid w:val="00737E5A"/>
    <w:rsid w:val="0074158B"/>
    <w:rsid w:val="00743B4F"/>
    <w:rsid w:val="00743F93"/>
    <w:rsid w:val="007474CE"/>
    <w:rsid w:val="007500F1"/>
    <w:rsid w:val="00750FE2"/>
    <w:rsid w:val="0075541A"/>
    <w:rsid w:val="007571DC"/>
    <w:rsid w:val="00760DDE"/>
    <w:rsid w:val="0076431A"/>
    <w:rsid w:val="00765349"/>
    <w:rsid w:val="007666D2"/>
    <w:rsid w:val="0077131D"/>
    <w:rsid w:val="00775493"/>
    <w:rsid w:val="007755A6"/>
    <w:rsid w:val="007755C1"/>
    <w:rsid w:val="00775CC7"/>
    <w:rsid w:val="00783A1D"/>
    <w:rsid w:val="00783D9C"/>
    <w:rsid w:val="0078572E"/>
    <w:rsid w:val="0078769C"/>
    <w:rsid w:val="007877CD"/>
    <w:rsid w:val="00793177"/>
    <w:rsid w:val="007A0051"/>
    <w:rsid w:val="007A03A1"/>
    <w:rsid w:val="007A0522"/>
    <w:rsid w:val="007A72D4"/>
    <w:rsid w:val="007B4794"/>
    <w:rsid w:val="007B5DDA"/>
    <w:rsid w:val="007C283D"/>
    <w:rsid w:val="007C5E63"/>
    <w:rsid w:val="007D15EF"/>
    <w:rsid w:val="007D199B"/>
    <w:rsid w:val="007D1E00"/>
    <w:rsid w:val="007D1FE6"/>
    <w:rsid w:val="007D629D"/>
    <w:rsid w:val="007D7B79"/>
    <w:rsid w:val="007E1874"/>
    <w:rsid w:val="007E3787"/>
    <w:rsid w:val="007E47E5"/>
    <w:rsid w:val="007E5BB1"/>
    <w:rsid w:val="007E6CAF"/>
    <w:rsid w:val="007F00C1"/>
    <w:rsid w:val="007F0BE2"/>
    <w:rsid w:val="007F27EB"/>
    <w:rsid w:val="007F3DBE"/>
    <w:rsid w:val="007F424B"/>
    <w:rsid w:val="007F4F12"/>
    <w:rsid w:val="00802FFB"/>
    <w:rsid w:val="00804B7C"/>
    <w:rsid w:val="00807883"/>
    <w:rsid w:val="00807CB3"/>
    <w:rsid w:val="008123E8"/>
    <w:rsid w:val="00815ACF"/>
    <w:rsid w:val="00817DF0"/>
    <w:rsid w:val="00823579"/>
    <w:rsid w:val="00826F2E"/>
    <w:rsid w:val="00827AB8"/>
    <w:rsid w:val="008316CC"/>
    <w:rsid w:val="00834F30"/>
    <w:rsid w:val="00835CD9"/>
    <w:rsid w:val="00841F67"/>
    <w:rsid w:val="00841FA3"/>
    <w:rsid w:val="00855D89"/>
    <w:rsid w:val="00857432"/>
    <w:rsid w:val="0086060D"/>
    <w:rsid w:val="008621AA"/>
    <w:rsid w:val="00867FBE"/>
    <w:rsid w:val="008701C6"/>
    <w:rsid w:val="00872F7E"/>
    <w:rsid w:val="008737BE"/>
    <w:rsid w:val="00883007"/>
    <w:rsid w:val="008835D2"/>
    <w:rsid w:val="00890755"/>
    <w:rsid w:val="00892F0D"/>
    <w:rsid w:val="00895319"/>
    <w:rsid w:val="00896843"/>
    <w:rsid w:val="008969F5"/>
    <w:rsid w:val="00896AC9"/>
    <w:rsid w:val="008A04D3"/>
    <w:rsid w:val="008A0FD2"/>
    <w:rsid w:val="008A20E3"/>
    <w:rsid w:val="008A42F5"/>
    <w:rsid w:val="008A6A73"/>
    <w:rsid w:val="008B5D75"/>
    <w:rsid w:val="008C4B71"/>
    <w:rsid w:val="008D0C62"/>
    <w:rsid w:val="008D42A8"/>
    <w:rsid w:val="008D746C"/>
    <w:rsid w:val="008E0727"/>
    <w:rsid w:val="008E2E4A"/>
    <w:rsid w:val="008E372A"/>
    <w:rsid w:val="008E65A2"/>
    <w:rsid w:val="008F11AD"/>
    <w:rsid w:val="008F2D88"/>
    <w:rsid w:val="008F311D"/>
    <w:rsid w:val="008F4912"/>
    <w:rsid w:val="008F52CB"/>
    <w:rsid w:val="00910C48"/>
    <w:rsid w:val="0091309D"/>
    <w:rsid w:val="009143E6"/>
    <w:rsid w:val="00931FB0"/>
    <w:rsid w:val="009324EA"/>
    <w:rsid w:val="00937C2A"/>
    <w:rsid w:val="00940EDA"/>
    <w:rsid w:val="00941F0E"/>
    <w:rsid w:val="0094265B"/>
    <w:rsid w:val="00950360"/>
    <w:rsid w:val="00952A45"/>
    <w:rsid w:val="00952FF4"/>
    <w:rsid w:val="00965785"/>
    <w:rsid w:val="00967043"/>
    <w:rsid w:val="0097113D"/>
    <w:rsid w:val="0098208B"/>
    <w:rsid w:val="009872BE"/>
    <w:rsid w:val="009923DD"/>
    <w:rsid w:val="00992F06"/>
    <w:rsid w:val="009930B1"/>
    <w:rsid w:val="00993E71"/>
    <w:rsid w:val="0099404B"/>
    <w:rsid w:val="00995609"/>
    <w:rsid w:val="00996A98"/>
    <w:rsid w:val="009A6E7C"/>
    <w:rsid w:val="009B1509"/>
    <w:rsid w:val="009B1C2A"/>
    <w:rsid w:val="009B25C8"/>
    <w:rsid w:val="009B66AD"/>
    <w:rsid w:val="009C233B"/>
    <w:rsid w:val="009C2F2D"/>
    <w:rsid w:val="009C3D63"/>
    <w:rsid w:val="009C3F07"/>
    <w:rsid w:val="009C53F9"/>
    <w:rsid w:val="009C6B91"/>
    <w:rsid w:val="009D47BD"/>
    <w:rsid w:val="009D7FDE"/>
    <w:rsid w:val="009F0A0C"/>
    <w:rsid w:val="009F1D06"/>
    <w:rsid w:val="009F4A42"/>
    <w:rsid w:val="009F7158"/>
    <w:rsid w:val="009F7321"/>
    <w:rsid w:val="009F79CD"/>
    <w:rsid w:val="00A0149E"/>
    <w:rsid w:val="00A018E2"/>
    <w:rsid w:val="00A0190D"/>
    <w:rsid w:val="00A03B0C"/>
    <w:rsid w:val="00A04339"/>
    <w:rsid w:val="00A0497A"/>
    <w:rsid w:val="00A1157C"/>
    <w:rsid w:val="00A11F65"/>
    <w:rsid w:val="00A206FA"/>
    <w:rsid w:val="00A20704"/>
    <w:rsid w:val="00A25075"/>
    <w:rsid w:val="00A254C0"/>
    <w:rsid w:val="00A25D9A"/>
    <w:rsid w:val="00A31E95"/>
    <w:rsid w:val="00A34F81"/>
    <w:rsid w:val="00A3542E"/>
    <w:rsid w:val="00A41D57"/>
    <w:rsid w:val="00A47F72"/>
    <w:rsid w:val="00A50703"/>
    <w:rsid w:val="00A515CF"/>
    <w:rsid w:val="00A607ED"/>
    <w:rsid w:val="00A62CA9"/>
    <w:rsid w:val="00A652D1"/>
    <w:rsid w:val="00A65821"/>
    <w:rsid w:val="00A6731B"/>
    <w:rsid w:val="00A76F87"/>
    <w:rsid w:val="00A818A8"/>
    <w:rsid w:val="00A81CD4"/>
    <w:rsid w:val="00A823FA"/>
    <w:rsid w:val="00A829AA"/>
    <w:rsid w:val="00A8332F"/>
    <w:rsid w:val="00A846C0"/>
    <w:rsid w:val="00A84B25"/>
    <w:rsid w:val="00A8584F"/>
    <w:rsid w:val="00A91C04"/>
    <w:rsid w:val="00A9489F"/>
    <w:rsid w:val="00A96264"/>
    <w:rsid w:val="00AA12CA"/>
    <w:rsid w:val="00AA36F4"/>
    <w:rsid w:val="00AA6ACC"/>
    <w:rsid w:val="00AA6E72"/>
    <w:rsid w:val="00AA742E"/>
    <w:rsid w:val="00AB0035"/>
    <w:rsid w:val="00AB232E"/>
    <w:rsid w:val="00AB438C"/>
    <w:rsid w:val="00AB7D54"/>
    <w:rsid w:val="00AC020B"/>
    <w:rsid w:val="00AC23E4"/>
    <w:rsid w:val="00AC3077"/>
    <w:rsid w:val="00AD3326"/>
    <w:rsid w:val="00AD7A09"/>
    <w:rsid w:val="00AE0524"/>
    <w:rsid w:val="00AE3F5B"/>
    <w:rsid w:val="00AE457D"/>
    <w:rsid w:val="00AE4E72"/>
    <w:rsid w:val="00AE6E02"/>
    <w:rsid w:val="00AF2319"/>
    <w:rsid w:val="00AF6923"/>
    <w:rsid w:val="00AF79DF"/>
    <w:rsid w:val="00B04AC2"/>
    <w:rsid w:val="00B06491"/>
    <w:rsid w:val="00B07254"/>
    <w:rsid w:val="00B11C03"/>
    <w:rsid w:val="00B14B45"/>
    <w:rsid w:val="00B152BC"/>
    <w:rsid w:val="00B16164"/>
    <w:rsid w:val="00B1621D"/>
    <w:rsid w:val="00B215C7"/>
    <w:rsid w:val="00B24F38"/>
    <w:rsid w:val="00B26EF9"/>
    <w:rsid w:val="00B31CE0"/>
    <w:rsid w:val="00B354D1"/>
    <w:rsid w:val="00B374B1"/>
    <w:rsid w:val="00B41B41"/>
    <w:rsid w:val="00B467B1"/>
    <w:rsid w:val="00B50F11"/>
    <w:rsid w:val="00B5286C"/>
    <w:rsid w:val="00B52880"/>
    <w:rsid w:val="00B57F0C"/>
    <w:rsid w:val="00B61CE1"/>
    <w:rsid w:val="00B710A8"/>
    <w:rsid w:val="00B75B6B"/>
    <w:rsid w:val="00B80B2E"/>
    <w:rsid w:val="00B82410"/>
    <w:rsid w:val="00B8410F"/>
    <w:rsid w:val="00B84B37"/>
    <w:rsid w:val="00B869E8"/>
    <w:rsid w:val="00B86B1D"/>
    <w:rsid w:val="00B873C1"/>
    <w:rsid w:val="00B87DD2"/>
    <w:rsid w:val="00B919FF"/>
    <w:rsid w:val="00BA1150"/>
    <w:rsid w:val="00BA2D26"/>
    <w:rsid w:val="00BB125D"/>
    <w:rsid w:val="00BB3BEE"/>
    <w:rsid w:val="00BB6D8E"/>
    <w:rsid w:val="00BC1C50"/>
    <w:rsid w:val="00BC442E"/>
    <w:rsid w:val="00BC57C3"/>
    <w:rsid w:val="00BD20EA"/>
    <w:rsid w:val="00BD5C15"/>
    <w:rsid w:val="00BE0A52"/>
    <w:rsid w:val="00BE1F3B"/>
    <w:rsid w:val="00BE4AC3"/>
    <w:rsid w:val="00BE54D2"/>
    <w:rsid w:val="00BF04B4"/>
    <w:rsid w:val="00BF0C70"/>
    <w:rsid w:val="00BF2252"/>
    <w:rsid w:val="00BF7F12"/>
    <w:rsid w:val="00C00835"/>
    <w:rsid w:val="00C0129F"/>
    <w:rsid w:val="00C0162E"/>
    <w:rsid w:val="00C019CC"/>
    <w:rsid w:val="00C0372A"/>
    <w:rsid w:val="00C0421F"/>
    <w:rsid w:val="00C04EC1"/>
    <w:rsid w:val="00C0677D"/>
    <w:rsid w:val="00C0744A"/>
    <w:rsid w:val="00C075C7"/>
    <w:rsid w:val="00C10728"/>
    <w:rsid w:val="00C10862"/>
    <w:rsid w:val="00C12948"/>
    <w:rsid w:val="00C22234"/>
    <w:rsid w:val="00C31F26"/>
    <w:rsid w:val="00C336FC"/>
    <w:rsid w:val="00C339A5"/>
    <w:rsid w:val="00C34350"/>
    <w:rsid w:val="00C41EAC"/>
    <w:rsid w:val="00C45553"/>
    <w:rsid w:val="00C46D87"/>
    <w:rsid w:val="00C5063B"/>
    <w:rsid w:val="00C50881"/>
    <w:rsid w:val="00C53B8B"/>
    <w:rsid w:val="00C56844"/>
    <w:rsid w:val="00C62653"/>
    <w:rsid w:val="00C659A6"/>
    <w:rsid w:val="00C71150"/>
    <w:rsid w:val="00C7416A"/>
    <w:rsid w:val="00C742DC"/>
    <w:rsid w:val="00C801CD"/>
    <w:rsid w:val="00C8158B"/>
    <w:rsid w:val="00C81908"/>
    <w:rsid w:val="00C8488B"/>
    <w:rsid w:val="00C87185"/>
    <w:rsid w:val="00C900FA"/>
    <w:rsid w:val="00C95374"/>
    <w:rsid w:val="00C95406"/>
    <w:rsid w:val="00CA1BF6"/>
    <w:rsid w:val="00CA352C"/>
    <w:rsid w:val="00CA6408"/>
    <w:rsid w:val="00CB2B44"/>
    <w:rsid w:val="00CB40E2"/>
    <w:rsid w:val="00CB5D08"/>
    <w:rsid w:val="00CB6AEF"/>
    <w:rsid w:val="00CC260A"/>
    <w:rsid w:val="00CC6AB6"/>
    <w:rsid w:val="00CC6CB6"/>
    <w:rsid w:val="00CC7461"/>
    <w:rsid w:val="00CC7894"/>
    <w:rsid w:val="00CE55C7"/>
    <w:rsid w:val="00CF0757"/>
    <w:rsid w:val="00CF2712"/>
    <w:rsid w:val="00CF2866"/>
    <w:rsid w:val="00CF6E72"/>
    <w:rsid w:val="00CF700F"/>
    <w:rsid w:val="00D03640"/>
    <w:rsid w:val="00D16340"/>
    <w:rsid w:val="00D21C90"/>
    <w:rsid w:val="00D22D3F"/>
    <w:rsid w:val="00D22FD4"/>
    <w:rsid w:val="00D26FED"/>
    <w:rsid w:val="00D34B4E"/>
    <w:rsid w:val="00D358C3"/>
    <w:rsid w:val="00D37206"/>
    <w:rsid w:val="00D4205E"/>
    <w:rsid w:val="00D509A8"/>
    <w:rsid w:val="00D51369"/>
    <w:rsid w:val="00D52C5A"/>
    <w:rsid w:val="00D56F9E"/>
    <w:rsid w:val="00D57550"/>
    <w:rsid w:val="00D632FE"/>
    <w:rsid w:val="00D6377A"/>
    <w:rsid w:val="00D738D4"/>
    <w:rsid w:val="00D80832"/>
    <w:rsid w:val="00D848C5"/>
    <w:rsid w:val="00D908C4"/>
    <w:rsid w:val="00D93F9C"/>
    <w:rsid w:val="00D97542"/>
    <w:rsid w:val="00DA56AC"/>
    <w:rsid w:val="00DA7230"/>
    <w:rsid w:val="00DB0B5A"/>
    <w:rsid w:val="00DB5C46"/>
    <w:rsid w:val="00DC1CBF"/>
    <w:rsid w:val="00DC3C82"/>
    <w:rsid w:val="00DC46FC"/>
    <w:rsid w:val="00DC51E6"/>
    <w:rsid w:val="00DC6497"/>
    <w:rsid w:val="00DD2CF9"/>
    <w:rsid w:val="00DD79E1"/>
    <w:rsid w:val="00DD7A4B"/>
    <w:rsid w:val="00DE0125"/>
    <w:rsid w:val="00DE021E"/>
    <w:rsid w:val="00DE0713"/>
    <w:rsid w:val="00DE1376"/>
    <w:rsid w:val="00DE30A5"/>
    <w:rsid w:val="00DE30DD"/>
    <w:rsid w:val="00DE5D63"/>
    <w:rsid w:val="00DE6E31"/>
    <w:rsid w:val="00DF065F"/>
    <w:rsid w:val="00DF289D"/>
    <w:rsid w:val="00DF3601"/>
    <w:rsid w:val="00DF77DC"/>
    <w:rsid w:val="00DF7CD9"/>
    <w:rsid w:val="00E004DB"/>
    <w:rsid w:val="00E04AC6"/>
    <w:rsid w:val="00E05677"/>
    <w:rsid w:val="00E150AB"/>
    <w:rsid w:val="00E160E1"/>
    <w:rsid w:val="00E17400"/>
    <w:rsid w:val="00E17C47"/>
    <w:rsid w:val="00E204EA"/>
    <w:rsid w:val="00E23A6B"/>
    <w:rsid w:val="00E23BDC"/>
    <w:rsid w:val="00E37353"/>
    <w:rsid w:val="00E4087F"/>
    <w:rsid w:val="00E4116D"/>
    <w:rsid w:val="00E41A1F"/>
    <w:rsid w:val="00E42DFC"/>
    <w:rsid w:val="00E4562E"/>
    <w:rsid w:val="00E52344"/>
    <w:rsid w:val="00E55CCA"/>
    <w:rsid w:val="00E55E23"/>
    <w:rsid w:val="00E615CC"/>
    <w:rsid w:val="00E65040"/>
    <w:rsid w:val="00E71FA5"/>
    <w:rsid w:val="00E7384B"/>
    <w:rsid w:val="00E74F6A"/>
    <w:rsid w:val="00E75E88"/>
    <w:rsid w:val="00E76233"/>
    <w:rsid w:val="00E77AFD"/>
    <w:rsid w:val="00E813FB"/>
    <w:rsid w:val="00E82210"/>
    <w:rsid w:val="00E83621"/>
    <w:rsid w:val="00E85BD0"/>
    <w:rsid w:val="00E94ED8"/>
    <w:rsid w:val="00E9674B"/>
    <w:rsid w:val="00E96E1F"/>
    <w:rsid w:val="00EA2BCA"/>
    <w:rsid w:val="00EA3C60"/>
    <w:rsid w:val="00EA6412"/>
    <w:rsid w:val="00EB34C7"/>
    <w:rsid w:val="00EB4256"/>
    <w:rsid w:val="00EB47B9"/>
    <w:rsid w:val="00EB5035"/>
    <w:rsid w:val="00EB6111"/>
    <w:rsid w:val="00EB7915"/>
    <w:rsid w:val="00EC0E77"/>
    <w:rsid w:val="00EC1FF6"/>
    <w:rsid w:val="00ED4368"/>
    <w:rsid w:val="00EE1479"/>
    <w:rsid w:val="00EE260A"/>
    <w:rsid w:val="00EE6F4C"/>
    <w:rsid w:val="00EF42CD"/>
    <w:rsid w:val="00EF69D1"/>
    <w:rsid w:val="00EF71C7"/>
    <w:rsid w:val="00F01040"/>
    <w:rsid w:val="00F01909"/>
    <w:rsid w:val="00F01C02"/>
    <w:rsid w:val="00F04B19"/>
    <w:rsid w:val="00F04EB3"/>
    <w:rsid w:val="00F058A8"/>
    <w:rsid w:val="00F070A7"/>
    <w:rsid w:val="00F1358C"/>
    <w:rsid w:val="00F1619F"/>
    <w:rsid w:val="00F17331"/>
    <w:rsid w:val="00F204AC"/>
    <w:rsid w:val="00F22137"/>
    <w:rsid w:val="00F24B90"/>
    <w:rsid w:val="00F27AAF"/>
    <w:rsid w:val="00F313CA"/>
    <w:rsid w:val="00F317AC"/>
    <w:rsid w:val="00F32409"/>
    <w:rsid w:val="00F428D2"/>
    <w:rsid w:val="00F42F52"/>
    <w:rsid w:val="00F472D5"/>
    <w:rsid w:val="00F47CFD"/>
    <w:rsid w:val="00F50D86"/>
    <w:rsid w:val="00F52843"/>
    <w:rsid w:val="00F564FD"/>
    <w:rsid w:val="00F63796"/>
    <w:rsid w:val="00F65E22"/>
    <w:rsid w:val="00F6685E"/>
    <w:rsid w:val="00F66EC3"/>
    <w:rsid w:val="00F71D9A"/>
    <w:rsid w:val="00F777DA"/>
    <w:rsid w:val="00F81D8C"/>
    <w:rsid w:val="00F84D6F"/>
    <w:rsid w:val="00F86842"/>
    <w:rsid w:val="00F8686D"/>
    <w:rsid w:val="00F87831"/>
    <w:rsid w:val="00F93426"/>
    <w:rsid w:val="00F93597"/>
    <w:rsid w:val="00F93EB7"/>
    <w:rsid w:val="00F970B4"/>
    <w:rsid w:val="00FA0428"/>
    <w:rsid w:val="00FA7200"/>
    <w:rsid w:val="00FB4674"/>
    <w:rsid w:val="00FB681D"/>
    <w:rsid w:val="00FB6E3F"/>
    <w:rsid w:val="00FC080B"/>
    <w:rsid w:val="00FC132F"/>
    <w:rsid w:val="00FC3079"/>
    <w:rsid w:val="00FC4440"/>
    <w:rsid w:val="00FC570A"/>
    <w:rsid w:val="00FC65A7"/>
    <w:rsid w:val="00FC6B1E"/>
    <w:rsid w:val="00FD197B"/>
    <w:rsid w:val="00FD57F0"/>
    <w:rsid w:val="00FE3B5B"/>
    <w:rsid w:val="00FE4414"/>
    <w:rsid w:val="00FE5581"/>
    <w:rsid w:val="00FF0C23"/>
    <w:rsid w:val="00FF1054"/>
    <w:rsid w:val="00FF200E"/>
    <w:rsid w:val="00FF37E6"/>
    <w:rsid w:val="00FF6262"/>
    <w:rsid w:val="00FF654C"/>
    <w:rsid w:val="00FF71F9"/>
    <w:rsid w:val="00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29EAB6"/>
  <w15:docId w15:val="{12920E6A-593B-4FB9-BD94-9C1A2C11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0421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C1A99"/>
    <w:pPr>
      <w:keepNext/>
      <w:ind w:firstLine="360"/>
      <w:jc w:val="center"/>
      <w:outlineLvl w:val="0"/>
    </w:pPr>
    <w:rPr>
      <w:b/>
      <w:bCs/>
      <w:sz w:val="22"/>
      <w:szCs w:val="22"/>
    </w:rPr>
  </w:style>
  <w:style w:type="paragraph" w:styleId="2">
    <w:name w:val="heading 2"/>
    <w:basedOn w:val="a0"/>
    <w:next w:val="a"/>
    <w:qFormat/>
    <w:rsid w:val="004E0E9C"/>
    <w:pPr>
      <w:numPr>
        <w:numId w:val="11"/>
      </w:numPr>
      <w:jc w:val="center"/>
      <w:outlineLvl w:val="1"/>
    </w:pPr>
    <w:rPr>
      <w:b/>
      <w:sz w:val="22"/>
      <w:szCs w:val="22"/>
    </w:rPr>
  </w:style>
  <w:style w:type="paragraph" w:styleId="3">
    <w:name w:val="heading 3"/>
    <w:basedOn w:val="a"/>
    <w:next w:val="a"/>
    <w:link w:val="30"/>
    <w:pPr>
      <w:keepNext/>
      <w:ind w:left="360"/>
      <w:jc w:val="center"/>
      <w:outlineLvl w:val="2"/>
    </w:pPr>
    <w:rPr>
      <w:rFonts w:ascii="Arial" w:hAnsi="Arial" w:cs="Arial"/>
      <w:i/>
      <w:i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"/>
    <w:pPr>
      <w:ind w:left="1080" w:hanging="720"/>
      <w:jc w:val="both"/>
    </w:pPr>
    <w:rPr>
      <w:rFonts w:ascii="Arial" w:hAnsi="Arial" w:cs="Arial"/>
      <w:sz w:val="20"/>
    </w:rPr>
  </w:style>
  <w:style w:type="paragraph" w:styleId="20">
    <w:name w:val="Body Text Indent 2"/>
    <w:basedOn w:val="a"/>
    <w:pPr>
      <w:tabs>
        <w:tab w:val="num" w:pos="1080"/>
      </w:tabs>
      <w:ind w:left="1080" w:hanging="720"/>
    </w:pPr>
    <w:rPr>
      <w:rFonts w:ascii="Arial" w:hAnsi="Arial" w:cs="Arial"/>
      <w:sz w:val="20"/>
    </w:rPr>
  </w:style>
  <w:style w:type="paragraph" w:styleId="31">
    <w:name w:val="Body Text Indent 3"/>
    <w:basedOn w:val="a"/>
    <w:pPr>
      <w:ind w:left="708"/>
      <w:jc w:val="both"/>
    </w:pPr>
    <w:rPr>
      <w:rFonts w:ascii="Arial" w:hAnsi="Arial" w:cs="Arial"/>
      <w:sz w:val="20"/>
    </w:rPr>
  </w:style>
  <w:style w:type="paragraph" w:styleId="a5">
    <w:name w:val="Body Text"/>
    <w:basedOn w:val="a"/>
    <w:pPr>
      <w:ind w:right="-284"/>
      <w:jc w:val="both"/>
    </w:pPr>
    <w:rPr>
      <w:rFonts w:ascii="Arial" w:hAnsi="Arial" w:cs="Arial"/>
      <w:sz w:val="20"/>
    </w:rPr>
  </w:style>
  <w:style w:type="paragraph" w:styleId="a6">
    <w:name w:val="header"/>
    <w:basedOn w:val="a"/>
    <w:link w:val="a7"/>
    <w:uiPriority w:val="99"/>
    <w:pPr>
      <w:tabs>
        <w:tab w:val="center" w:pos="4677"/>
        <w:tab w:val="right" w:pos="9355"/>
      </w:tabs>
    </w:p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1"/>
  </w:style>
  <w:style w:type="paragraph" w:styleId="21">
    <w:name w:val="Body Text 2"/>
    <w:basedOn w:val="a"/>
    <w:rPr>
      <w:rFonts w:ascii="Arial" w:hAnsi="Arial" w:cs="Arial"/>
      <w:sz w:val="20"/>
    </w:rPr>
  </w:style>
  <w:style w:type="paragraph" w:styleId="aa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b">
    <w:name w:val="Title"/>
    <w:basedOn w:val="a"/>
    <w:qFormat/>
    <w:pPr>
      <w:jc w:val="center"/>
    </w:pPr>
    <w:rPr>
      <w:b/>
      <w:bCs/>
    </w:rPr>
  </w:style>
  <w:style w:type="paragraph" w:customStyle="1" w:styleId="ac">
    <w:name w:val="Îáû÷íûé"/>
    <w:rsid w:val="00E71FA5"/>
  </w:style>
  <w:style w:type="paragraph" w:customStyle="1" w:styleId="ad">
    <w:name w:val="Знак"/>
    <w:basedOn w:val="a"/>
    <w:rsid w:val="00BC442E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rvts13">
    <w:name w:val="rvts13"/>
    <w:basedOn w:val="a1"/>
    <w:rsid w:val="002B27F3"/>
  </w:style>
  <w:style w:type="character" w:customStyle="1" w:styleId="10">
    <w:name w:val="Заголовок 1 Знак"/>
    <w:basedOn w:val="a1"/>
    <w:link w:val="1"/>
    <w:rsid w:val="004C1A99"/>
    <w:rPr>
      <w:b/>
      <w:bCs/>
      <w:sz w:val="22"/>
      <w:szCs w:val="22"/>
    </w:rPr>
  </w:style>
  <w:style w:type="character" w:customStyle="1" w:styleId="30">
    <w:name w:val="Заголовок 3 Знак"/>
    <w:basedOn w:val="a1"/>
    <w:link w:val="3"/>
    <w:rsid w:val="00241B65"/>
    <w:rPr>
      <w:rFonts w:ascii="Arial" w:hAnsi="Arial" w:cs="Arial"/>
      <w:i/>
      <w:iCs/>
      <w:szCs w:val="24"/>
    </w:rPr>
  </w:style>
  <w:style w:type="character" w:customStyle="1" w:styleId="a7">
    <w:name w:val="Верхний колонтитул Знак"/>
    <w:basedOn w:val="a1"/>
    <w:link w:val="a6"/>
    <w:uiPriority w:val="99"/>
    <w:rsid w:val="005161D7"/>
    <w:rPr>
      <w:sz w:val="24"/>
      <w:szCs w:val="24"/>
    </w:rPr>
  </w:style>
  <w:style w:type="paragraph" w:styleId="a0">
    <w:name w:val="List Paragraph"/>
    <w:basedOn w:val="a"/>
    <w:uiPriority w:val="34"/>
    <w:qFormat/>
    <w:rsid w:val="00A823FA"/>
    <w:pPr>
      <w:ind w:left="720"/>
      <w:contextualSpacing/>
    </w:pPr>
  </w:style>
  <w:style w:type="character" w:styleId="ae">
    <w:name w:val="annotation reference"/>
    <w:basedOn w:val="a1"/>
    <w:semiHidden/>
    <w:unhideWhenUsed/>
    <w:rsid w:val="002A4629"/>
    <w:rPr>
      <w:sz w:val="16"/>
      <w:szCs w:val="16"/>
    </w:rPr>
  </w:style>
  <w:style w:type="paragraph" w:styleId="af">
    <w:name w:val="annotation text"/>
    <w:basedOn w:val="a"/>
    <w:link w:val="af0"/>
    <w:semiHidden/>
    <w:unhideWhenUsed/>
    <w:rsid w:val="002A4629"/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semiHidden/>
    <w:rsid w:val="002A4629"/>
  </w:style>
  <w:style w:type="paragraph" w:styleId="af1">
    <w:name w:val="annotation subject"/>
    <w:basedOn w:val="af"/>
    <w:next w:val="af"/>
    <w:link w:val="af2"/>
    <w:semiHidden/>
    <w:unhideWhenUsed/>
    <w:rsid w:val="002A4629"/>
    <w:rPr>
      <w:b/>
      <w:bCs/>
    </w:rPr>
  </w:style>
  <w:style w:type="character" w:customStyle="1" w:styleId="af2">
    <w:name w:val="Тема примечания Знак"/>
    <w:basedOn w:val="af0"/>
    <w:link w:val="af1"/>
    <w:semiHidden/>
    <w:rsid w:val="002A4629"/>
    <w:rPr>
      <w:b/>
      <w:bCs/>
    </w:rPr>
  </w:style>
  <w:style w:type="paragraph" w:customStyle="1" w:styleId="11">
    <w:name w:val="Абзац списка1"/>
    <w:basedOn w:val="a"/>
    <w:rsid w:val="008E2E4A"/>
    <w:pPr>
      <w:suppressAutoHyphens/>
      <w:spacing w:line="100" w:lineRule="atLeast"/>
      <w:ind w:left="720"/>
    </w:pPr>
    <w:rPr>
      <w:lang w:eastAsia="ar-SA"/>
    </w:rPr>
  </w:style>
  <w:style w:type="paragraph" w:customStyle="1" w:styleId="22">
    <w:name w:val="Абзац списка2"/>
    <w:basedOn w:val="a"/>
    <w:rsid w:val="00E4116D"/>
    <w:pPr>
      <w:suppressAutoHyphens/>
      <w:spacing w:line="100" w:lineRule="atLeast"/>
      <w:ind w:left="720"/>
    </w:pPr>
    <w:rPr>
      <w:lang w:eastAsia="ar-SA"/>
    </w:rPr>
  </w:style>
  <w:style w:type="table" w:styleId="af3">
    <w:name w:val="Table Grid"/>
    <w:basedOn w:val="a2"/>
    <w:rsid w:val="009923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mrcssattr">
    <w:name w:val="msonospacing_mr_css_attr"/>
    <w:basedOn w:val="a"/>
    <w:rsid w:val="00085213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semiHidden/>
    <w:unhideWhenUsed/>
    <w:rsid w:val="003745D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semiHidden/>
    <w:rsid w:val="003745D2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1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35669E-8D13-4801-B382-57FF9CF16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8</Pages>
  <Words>3731</Words>
  <Characters>21269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</vt:lpstr>
    </vt:vector>
  </TitlesOfParts>
  <Company>Neptun</Company>
  <LinksUpToDate>false</LinksUpToDate>
  <CharactersWithSpaces>24951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creator>Neptun</dc:creator>
  <cp:lastModifiedBy>Николай Ванеев</cp:lastModifiedBy>
  <cp:revision>187</cp:revision>
  <cp:lastPrinted>2007-03-12T10:31:00Z</cp:lastPrinted>
  <dcterms:created xsi:type="dcterms:W3CDTF">2019-08-22T09:38:00Z</dcterms:created>
  <dcterms:modified xsi:type="dcterms:W3CDTF">2026-05-13T14:25:00Z</dcterms:modified>
</cp:coreProperties>
</file>